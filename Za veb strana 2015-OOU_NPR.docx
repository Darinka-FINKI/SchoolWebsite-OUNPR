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C08BC" w:rsidRDefault="004C19A0" w:rsidP="00EC08BC">
      <w:r>
        <w:fldChar w:fldCharType="begin"/>
      </w:r>
      <w:r w:rsidR="00EC5FBA">
        <w:instrText>HYPERLINK "http://mancumatak.edu.mk/wp/"</w:instrText>
      </w:r>
      <w:r>
        <w:fldChar w:fldCharType="separate"/>
      </w:r>
      <w:r w:rsidR="00EC08BC" w:rsidRPr="0033196D">
        <w:rPr>
          <w:rStyle w:val="Hyperlink"/>
        </w:rPr>
        <w:t>http://mancumatak.edu.mk/wp/</w:t>
      </w:r>
      <w:r>
        <w:fldChar w:fldCharType="end"/>
      </w:r>
    </w:p>
    <w:p w:rsidR="007432EA" w:rsidRDefault="00E303CC" w:rsidP="00EC08BC">
      <w:pPr>
        <w:rPr>
          <w:b/>
          <w:lang w:val="mk-MK"/>
        </w:rPr>
      </w:pPr>
      <w:r>
        <w:rPr>
          <w:lang w:val="mk-MK"/>
        </w:rPr>
        <w:t>Треба кириличен домен</w:t>
      </w:r>
      <w:r w:rsidR="004C0862">
        <w:rPr>
          <w:lang w:val="mk-MK"/>
        </w:rPr>
        <w:t xml:space="preserve"> </w:t>
      </w:r>
      <w:r>
        <w:rPr>
          <w:lang w:val="mk-MK"/>
        </w:rPr>
        <w:t xml:space="preserve">:   </w:t>
      </w:r>
      <w:r w:rsidR="00456013" w:rsidRPr="004C0862">
        <w:rPr>
          <w:b/>
          <w:lang w:val="mk-MK"/>
        </w:rPr>
        <w:t>о</w:t>
      </w:r>
      <w:r w:rsidR="00327172">
        <w:rPr>
          <w:b/>
          <w:lang w:val="mk-MK"/>
        </w:rPr>
        <w:t>о</w:t>
      </w:r>
      <w:r w:rsidR="00456013" w:rsidRPr="004C0862">
        <w:rPr>
          <w:b/>
          <w:lang w:val="mk-MK"/>
        </w:rPr>
        <w:t>у-н-п-русински-русиново.мкд</w:t>
      </w:r>
      <w:r w:rsidR="004C0862">
        <w:rPr>
          <w:b/>
          <w:lang w:val="mk-MK"/>
        </w:rPr>
        <w:t xml:space="preserve">  </w:t>
      </w:r>
      <w:r w:rsidR="007432EA">
        <w:rPr>
          <w:b/>
          <w:lang w:val="mk-MK"/>
        </w:rPr>
        <w:t xml:space="preserve">         </w:t>
      </w:r>
      <w:r w:rsidR="007432EA" w:rsidRPr="007432EA">
        <w:rPr>
          <w:lang w:val="mk-MK"/>
        </w:rPr>
        <w:t>или ако е ногу долго може и</w:t>
      </w:r>
    </w:p>
    <w:p w:rsidR="00E303CC" w:rsidRPr="004C0862" w:rsidRDefault="007432EA" w:rsidP="007432EA">
      <w:pPr>
        <w:ind w:left="2160" w:firstLine="720"/>
        <w:rPr>
          <w:lang w:val="mk-MK"/>
        </w:rPr>
      </w:pPr>
      <w:r>
        <w:rPr>
          <w:b/>
          <w:lang w:val="mk-MK"/>
        </w:rPr>
        <w:t xml:space="preserve"> </w:t>
      </w:r>
      <w:r w:rsidRPr="004C0862">
        <w:rPr>
          <w:b/>
          <w:lang w:val="mk-MK"/>
        </w:rPr>
        <w:t>о</w:t>
      </w:r>
      <w:r>
        <w:rPr>
          <w:b/>
          <w:lang w:val="mk-MK"/>
        </w:rPr>
        <w:t>о</w:t>
      </w:r>
      <w:r w:rsidRPr="004C0862">
        <w:rPr>
          <w:b/>
          <w:lang w:val="mk-MK"/>
        </w:rPr>
        <w:t>у-н-п-русински.мкд</w:t>
      </w:r>
      <w:r>
        <w:rPr>
          <w:b/>
          <w:lang w:val="mk-MK"/>
        </w:rPr>
        <w:t xml:space="preserve">             </w:t>
      </w:r>
      <w:r w:rsidR="004C0862" w:rsidRPr="004C0862">
        <w:rPr>
          <w:lang w:val="mk-MK"/>
        </w:rPr>
        <w:t xml:space="preserve">( така нека е </w:t>
      </w:r>
      <w:r w:rsidR="004C0862">
        <w:rPr>
          <w:lang w:val="mk-MK"/>
        </w:rPr>
        <w:t>името на веб страната)</w:t>
      </w:r>
    </w:p>
    <w:p w:rsidR="00EC08BC" w:rsidRDefault="00EC08BC" w:rsidP="00EC08BC"/>
    <w:p w:rsidR="004D4675" w:rsidRPr="004D4675" w:rsidRDefault="004D4675" w:rsidP="00EC08BC">
      <w:pPr>
        <w:rPr>
          <w:lang w:val="mk-MK"/>
        </w:rPr>
      </w:pPr>
      <w:r>
        <w:rPr>
          <w:lang w:val="mk-MK"/>
        </w:rPr>
        <w:t>това на насловната страна може да го ставиш:</w:t>
      </w:r>
    </w:p>
    <w:p w:rsidR="00EC08BC" w:rsidRDefault="00EC08BC" w:rsidP="00EC08BC">
      <w:r w:rsidRPr="00F810F3">
        <w:rPr>
          <w:noProof/>
          <w:lang w:val="en-US" w:eastAsia="en-US"/>
        </w:rPr>
        <w:drawing>
          <wp:inline distT="0" distB="0" distL="0" distR="0">
            <wp:extent cx="5731510" cy="840621"/>
            <wp:effectExtent l="19050" t="0" r="2540" b="0"/>
            <wp:docPr id="3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31510" cy="840621"/>
                    </a:xfrm>
                    <a:prstGeom prst="rect">
                      <a:avLst/>
                    </a:prstGeom>
                    <a:noFill/>
                    <a:ln>
                      <a:noFill/>
                    </a:ln>
                  </pic:spPr>
                </pic:pic>
              </a:graphicData>
            </a:graphic>
          </wp:inline>
        </w:drawing>
      </w:r>
    </w:p>
    <w:p w:rsidR="00EC08BC" w:rsidRDefault="00EC08BC" w:rsidP="00EC08BC">
      <w:pPr>
        <w:jc w:val="center"/>
        <w:rPr>
          <w:sz w:val="32"/>
          <w:szCs w:val="32"/>
        </w:rPr>
      </w:pPr>
    </w:p>
    <w:tbl>
      <w:tblPr>
        <w:tblStyle w:val="TableGrid"/>
        <w:tblW w:w="0" w:type="auto"/>
        <w:tblInd w:w="2802" w:type="dxa"/>
        <w:tblLook w:val="04A0" w:firstRow="1" w:lastRow="0" w:firstColumn="1" w:lastColumn="0" w:noHBand="0" w:noVBand="1"/>
      </w:tblPr>
      <w:tblGrid>
        <w:gridCol w:w="4819"/>
      </w:tblGrid>
      <w:tr w:rsidR="00EC08BC" w:rsidTr="00337D66">
        <w:tc>
          <w:tcPr>
            <w:tcW w:w="4819" w:type="dxa"/>
          </w:tcPr>
          <w:p w:rsidR="00EC08BC" w:rsidRDefault="00EC08BC" w:rsidP="00337D66">
            <w:pPr>
              <w:jc w:val="center"/>
              <w:rPr>
                <w:rFonts w:ascii="Times New Roman" w:hAnsi="Times New Roman"/>
                <w:sz w:val="24"/>
                <w:szCs w:val="24"/>
              </w:rPr>
            </w:pPr>
            <w:r>
              <w:rPr>
                <w:rFonts w:ascii="Times New Roman" w:hAnsi="Times New Roman"/>
                <w:sz w:val="24"/>
                <w:szCs w:val="24"/>
              </w:rPr>
              <w:t xml:space="preserve">ООУ </w:t>
            </w:r>
            <w:r>
              <w:rPr>
                <w:rFonts w:ascii="Times New Roman" w:hAnsi="Times New Roman"/>
                <w:b/>
                <w:bCs/>
                <w:sz w:val="24"/>
                <w:szCs w:val="24"/>
              </w:rPr>
              <w:t>„Никола Петров Русински“</w:t>
            </w:r>
          </w:p>
          <w:p w:rsidR="00EC08BC" w:rsidRDefault="00EC08BC" w:rsidP="00337D66">
            <w:pPr>
              <w:jc w:val="center"/>
              <w:rPr>
                <w:rFonts w:ascii="Times New Roman" w:hAnsi="Times New Roman"/>
                <w:sz w:val="24"/>
                <w:szCs w:val="24"/>
              </w:rPr>
            </w:pPr>
            <w:r>
              <w:rPr>
                <w:rFonts w:ascii="Times New Roman" w:hAnsi="Times New Roman"/>
                <w:sz w:val="16"/>
              </w:rPr>
              <w:t>с. Русиново – Општина Берово</w:t>
            </w:r>
            <w:r>
              <w:rPr>
                <w:rFonts w:ascii="Times New Roman" w:hAnsi="Times New Roman"/>
                <w:sz w:val="16"/>
                <w:szCs w:val="16"/>
              </w:rPr>
              <w:br/>
            </w:r>
            <w:r>
              <w:rPr>
                <w:rFonts w:ascii="Times New Roman" w:hAnsi="Times New Roman"/>
                <w:sz w:val="16"/>
              </w:rPr>
              <w:t>ул. „Борис Кидрич</w:t>
            </w:r>
            <w:proofErr w:type="gramStart"/>
            <w:r>
              <w:rPr>
                <w:rFonts w:ascii="Times New Roman" w:hAnsi="Times New Roman"/>
                <w:sz w:val="16"/>
              </w:rPr>
              <w:t>“  бр</w:t>
            </w:r>
            <w:proofErr w:type="gramEnd"/>
            <w:r>
              <w:rPr>
                <w:rFonts w:ascii="Times New Roman" w:hAnsi="Times New Roman"/>
                <w:sz w:val="16"/>
              </w:rPr>
              <w:t>. 1   2315 Русиново</w:t>
            </w:r>
            <w:r>
              <w:rPr>
                <w:rFonts w:ascii="Times New Roman" w:hAnsi="Times New Roman"/>
                <w:sz w:val="16"/>
                <w:szCs w:val="16"/>
              </w:rPr>
              <w:br/>
            </w:r>
            <w:r>
              <w:rPr>
                <w:rFonts w:ascii="Times New Roman" w:hAnsi="Times New Roman"/>
                <w:sz w:val="16"/>
              </w:rPr>
              <w:t>тел/факс</w:t>
            </w:r>
            <w:r>
              <w:rPr>
                <w:rFonts w:ascii="Times New Roman" w:hAnsi="Times New Roman"/>
                <w:sz w:val="16"/>
                <w:lang w:val="ru-RU"/>
              </w:rPr>
              <w:t xml:space="preserve">: </w:t>
            </w:r>
            <w:r>
              <w:rPr>
                <w:rFonts w:ascii="Times New Roman" w:hAnsi="Times New Roman"/>
                <w:sz w:val="16"/>
              </w:rPr>
              <w:t>033/ 448-522,  моб.тел: 071/246-210</w:t>
            </w:r>
            <w:r>
              <w:rPr>
                <w:rFonts w:ascii="Times New Roman" w:hAnsi="Times New Roman"/>
                <w:sz w:val="16"/>
                <w:szCs w:val="16"/>
              </w:rPr>
              <w:br/>
            </w:r>
            <w:r>
              <w:rPr>
                <w:rFonts w:ascii="Times New Roman" w:hAnsi="Times New Roman"/>
                <w:sz w:val="16"/>
              </w:rPr>
              <w:t xml:space="preserve"> E - </w:t>
            </w:r>
            <w:r>
              <w:rPr>
                <w:rFonts w:ascii="Times New Roman" w:hAnsi="Times New Roman"/>
                <w:sz w:val="16"/>
                <w:lang w:val="pt-BR"/>
              </w:rPr>
              <w:t>mail: rusinski_rusinovo@yahoo</w:t>
            </w:r>
            <w:r>
              <w:rPr>
                <w:rFonts w:ascii="Times New Roman" w:hAnsi="Times New Roman"/>
                <w:sz w:val="16"/>
              </w:rPr>
              <w:t>.</w:t>
            </w:r>
            <w:r>
              <w:rPr>
                <w:rFonts w:ascii="Times New Roman" w:hAnsi="Times New Roman"/>
                <w:sz w:val="16"/>
                <w:lang w:val="pt-BR"/>
              </w:rPr>
              <w:t>com</w:t>
            </w:r>
          </w:p>
          <w:p w:rsidR="00EC08BC" w:rsidRPr="0016712A" w:rsidRDefault="00EC08BC" w:rsidP="00337D66">
            <w:pPr>
              <w:jc w:val="center"/>
              <w:rPr>
                <w:rFonts w:ascii="Times New Roman" w:hAnsi="Times New Roman"/>
                <w:sz w:val="24"/>
                <w:szCs w:val="24"/>
              </w:rPr>
            </w:pPr>
            <w:r w:rsidRPr="0016712A">
              <w:rPr>
                <w:rFonts w:ascii="Times New Roman" w:hAnsi="Times New Roman"/>
                <w:sz w:val="24"/>
                <w:szCs w:val="24"/>
              </w:rPr>
              <w:t>Директор</w:t>
            </w:r>
          </w:p>
          <w:p w:rsidR="00EC08BC" w:rsidRPr="00BE54B8" w:rsidRDefault="00EC08BC" w:rsidP="00337D66">
            <w:pPr>
              <w:jc w:val="center"/>
              <w:rPr>
                <w:rFonts w:ascii="Times New Roman" w:hAnsi="Times New Roman"/>
                <w:sz w:val="24"/>
                <w:szCs w:val="24"/>
              </w:rPr>
            </w:pPr>
            <w:r w:rsidRPr="0016712A">
              <w:rPr>
                <w:rFonts w:ascii="Times New Roman" w:hAnsi="Times New Roman"/>
                <w:sz w:val="24"/>
                <w:szCs w:val="24"/>
              </w:rPr>
              <w:t>Лиљана Буровска</w:t>
            </w:r>
          </w:p>
        </w:tc>
      </w:tr>
    </w:tbl>
    <w:p w:rsidR="00D835C9" w:rsidRDefault="00D835C9" w:rsidP="0016712A">
      <w:pPr>
        <w:rPr>
          <w:sz w:val="32"/>
          <w:szCs w:val="32"/>
          <w:lang w:val="mk-MK"/>
        </w:rPr>
      </w:pPr>
    </w:p>
    <w:p w:rsidR="0016712A" w:rsidRDefault="0016712A" w:rsidP="0016712A">
      <w:pPr>
        <w:rPr>
          <w:sz w:val="32"/>
          <w:szCs w:val="32"/>
          <w:lang w:val="mk-MK"/>
        </w:rPr>
      </w:pPr>
      <w:r w:rsidRPr="0016712A">
        <w:rPr>
          <w:sz w:val="32"/>
          <w:szCs w:val="32"/>
        </w:rPr>
        <w:t>Директор</w:t>
      </w:r>
      <w:proofErr w:type="gramStart"/>
      <w:r w:rsidR="00D835C9">
        <w:rPr>
          <w:sz w:val="32"/>
          <w:szCs w:val="32"/>
          <w:lang w:val="mk-MK"/>
        </w:rPr>
        <w:t>:</w:t>
      </w:r>
      <w:r w:rsidRPr="0016712A">
        <w:rPr>
          <w:sz w:val="32"/>
          <w:szCs w:val="32"/>
        </w:rPr>
        <w:t>Лиљана</w:t>
      </w:r>
      <w:proofErr w:type="gramEnd"/>
      <w:r w:rsidRPr="0016712A">
        <w:rPr>
          <w:sz w:val="32"/>
          <w:szCs w:val="32"/>
        </w:rPr>
        <w:t xml:space="preserve"> Буровска</w:t>
      </w:r>
    </w:p>
    <w:p w:rsidR="00EC08BC" w:rsidRDefault="009A3D27" w:rsidP="0016712A">
      <w:pPr>
        <w:rPr>
          <w:sz w:val="32"/>
          <w:szCs w:val="32"/>
          <w:lang w:val="mk-MK"/>
        </w:rPr>
      </w:pPr>
      <w:r>
        <w:rPr>
          <w:sz w:val="32"/>
          <w:szCs w:val="32"/>
          <w:lang w:val="mk-MK"/>
        </w:rPr>
        <w:t>Стручна служба:</w:t>
      </w:r>
    </w:p>
    <w:p w:rsidR="009A3D27" w:rsidRDefault="009A3D27" w:rsidP="0016712A">
      <w:pPr>
        <w:rPr>
          <w:sz w:val="32"/>
          <w:szCs w:val="32"/>
          <w:lang w:val="mk-MK"/>
        </w:rPr>
      </w:pPr>
      <w:r>
        <w:rPr>
          <w:sz w:val="32"/>
          <w:szCs w:val="32"/>
          <w:lang w:val="mk-MK"/>
        </w:rPr>
        <w:t>Педагог: Ленече Чипевска</w:t>
      </w:r>
    </w:p>
    <w:p w:rsidR="009A3D27" w:rsidRDefault="009A3D27" w:rsidP="0016712A">
      <w:pPr>
        <w:rPr>
          <w:sz w:val="32"/>
          <w:szCs w:val="32"/>
          <w:lang w:val="mk-MK"/>
        </w:rPr>
      </w:pPr>
      <w:r>
        <w:rPr>
          <w:sz w:val="32"/>
          <w:szCs w:val="32"/>
          <w:lang w:val="mk-MK"/>
        </w:rPr>
        <w:t>Психолог: Александра Миличинска</w:t>
      </w:r>
    </w:p>
    <w:p w:rsidR="00FD6AEF" w:rsidRDefault="00FD6AEF" w:rsidP="00EC08BC">
      <w:pPr>
        <w:jc w:val="center"/>
        <w:rPr>
          <w:sz w:val="32"/>
          <w:szCs w:val="32"/>
          <w:lang w:val="mk-MK"/>
        </w:rPr>
      </w:pPr>
    </w:p>
    <w:p w:rsidR="00FD6AEF" w:rsidRPr="00293336" w:rsidRDefault="00FD6AEF" w:rsidP="00FD6AEF">
      <w:pPr>
        <w:jc w:val="center"/>
        <w:rPr>
          <w:b/>
          <w:sz w:val="24"/>
          <w:szCs w:val="24"/>
          <w:lang w:val="mk-MK"/>
        </w:rPr>
      </w:pPr>
      <w:r w:rsidRPr="00293336">
        <w:rPr>
          <w:b/>
          <w:sz w:val="24"/>
          <w:szCs w:val="24"/>
        </w:rPr>
        <w:t>НАСТАВНИЦИ</w:t>
      </w:r>
    </w:p>
    <w:p w:rsidR="000F61E5" w:rsidRPr="00293336" w:rsidRDefault="000F61E5" w:rsidP="000F61E5">
      <w:pPr>
        <w:jc w:val="center"/>
        <w:rPr>
          <w:sz w:val="24"/>
          <w:szCs w:val="24"/>
          <w:lang w:val="mk-MK"/>
        </w:rPr>
      </w:pPr>
      <w:r w:rsidRPr="00293336">
        <w:rPr>
          <w:sz w:val="24"/>
          <w:szCs w:val="24"/>
          <w:lang w:val="mk-MK"/>
        </w:rPr>
        <w:t>Одделенска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4253"/>
        <w:gridCol w:w="4677"/>
      </w:tblGrid>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i/>
                <w:sz w:val="24"/>
                <w:szCs w:val="24"/>
              </w:rPr>
            </w:pPr>
            <w:r>
              <w:rPr>
                <w:i/>
                <w:sz w:val="24"/>
                <w:szCs w:val="24"/>
                <w:lang w:val="mk-MK"/>
              </w:rPr>
              <w:t>Име и п</w:t>
            </w:r>
            <w:r w:rsidRPr="00293336">
              <w:rPr>
                <w:i/>
                <w:sz w:val="24"/>
                <w:szCs w:val="24"/>
              </w:rPr>
              <w:t>резиме</w:t>
            </w:r>
          </w:p>
        </w:tc>
        <w:tc>
          <w:tcPr>
            <w:tcW w:w="4677" w:type="dxa"/>
            <w:tcBorders>
              <w:top w:val="single" w:sz="4" w:space="0" w:color="000000"/>
              <w:left w:val="single" w:sz="4" w:space="0" w:color="000000"/>
              <w:bottom w:val="single" w:sz="4" w:space="0" w:color="000000"/>
            </w:tcBorders>
          </w:tcPr>
          <w:p w:rsidR="00D7106B" w:rsidRPr="00B42F9B" w:rsidRDefault="00324E8F" w:rsidP="00D7106B">
            <w:pPr>
              <w:snapToGrid w:val="0"/>
              <w:rPr>
                <w:i/>
                <w:sz w:val="24"/>
                <w:szCs w:val="24"/>
                <w:lang w:val="mk-MK"/>
              </w:rPr>
            </w:pPr>
            <w:r>
              <w:rPr>
                <w:i/>
                <w:sz w:val="24"/>
                <w:szCs w:val="24"/>
                <w:lang w:val="mk-MK"/>
              </w:rPr>
              <w:t>О</w:t>
            </w:r>
            <w:r w:rsidR="00B42F9B">
              <w:rPr>
                <w:i/>
                <w:sz w:val="24"/>
                <w:szCs w:val="24"/>
                <w:lang w:val="mk-MK"/>
              </w:rPr>
              <w:t>дделение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1</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Павлинка Чукарска</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прво 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2</w:t>
            </w:r>
            <w:r w:rsidRPr="00293336">
              <w:rPr>
                <w:sz w:val="24"/>
                <w:szCs w:val="24"/>
              </w:rPr>
              <w:t xml:space="preserve">. </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Мирјана Пецуровска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lang w:val="mk-MK"/>
              </w:rPr>
              <w:t xml:space="preserve">второ </w:t>
            </w:r>
            <w:r w:rsidRPr="00293336">
              <w:rPr>
                <w:sz w:val="24"/>
                <w:szCs w:val="24"/>
              </w:rPr>
              <w:t>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3</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Верка Костевска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тр</w:t>
            </w:r>
            <w:r w:rsidRPr="00293336">
              <w:rPr>
                <w:sz w:val="24"/>
                <w:szCs w:val="24"/>
                <w:lang w:val="mk-MK"/>
              </w:rPr>
              <w:t>ет</w:t>
            </w:r>
            <w:r w:rsidRPr="00293336">
              <w:rPr>
                <w:sz w:val="24"/>
                <w:szCs w:val="24"/>
              </w:rPr>
              <w:t>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4</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Васа Зелничка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четврто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5</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Билјана Трнковска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петто одд</w:t>
            </w:r>
            <w:r w:rsidRPr="00293336">
              <w:rPr>
                <w:sz w:val="24"/>
                <w:szCs w:val="24"/>
                <w:lang w:val="mk-MK"/>
              </w:rPr>
              <w:t>еление</w:t>
            </w:r>
          </w:p>
        </w:tc>
      </w:tr>
    </w:tbl>
    <w:p w:rsidR="000F61E5" w:rsidRPr="00293336" w:rsidRDefault="000F61E5" w:rsidP="00FD6AEF">
      <w:pPr>
        <w:jc w:val="center"/>
        <w:rPr>
          <w:b/>
          <w:sz w:val="24"/>
          <w:szCs w:val="24"/>
          <w:lang w:val="mk-MK"/>
        </w:rPr>
      </w:pPr>
    </w:p>
    <w:p w:rsidR="000F61E5" w:rsidRPr="00F77488" w:rsidRDefault="000F61E5" w:rsidP="00FD6AEF">
      <w:pPr>
        <w:jc w:val="center"/>
        <w:rPr>
          <w:sz w:val="24"/>
          <w:szCs w:val="24"/>
          <w:lang w:val="mk-MK"/>
        </w:rPr>
      </w:pPr>
      <w:r w:rsidRPr="00F77488">
        <w:rPr>
          <w:sz w:val="24"/>
          <w:szCs w:val="24"/>
          <w:lang w:val="mk-MK"/>
        </w:rPr>
        <w:t>Предметна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3402"/>
        <w:gridCol w:w="5528"/>
      </w:tblGrid>
      <w:tr w:rsidR="00132CB6" w:rsidRPr="00293336" w:rsidTr="00324E8F">
        <w:trPr>
          <w:trHeight w:val="415"/>
        </w:trPr>
        <w:tc>
          <w:tcPr>
            <w:tcW w:w="851" w:type="dxa"/>
            <w:tcBorders>
              <w:top w:val="double" w:sz="1" w:space="0" w:color="000000"/>
              <w:left w:val="double" w:sz="1" w:space="0" w:color="000000"/>
            </w:tcBorders>
          </w:tcPr>
          <w:p w:rsidR="00132CB6" w:rsidRPr="00293336" w:rsidRDefault="00132CB6" w:rsidP="00293336">
            <w:pPr>
              <w:jc w:val="center"/>
              <w:rPr>
                <w:i/>
                <w:sz w:val="16"/>
                <w:szCs w:val="16"/>
                <w:lang w:val="mk-MK"/>
              </w:rPr>
            </w:pPr>
          </w:p>
        </w:tc>
        <w:tc>
          <w:tcPr>
            <w:tcW w:w="3402" w:type="dxa"/>
            <w:tcBorders>
              <w:top w:val="double" w:sz="1" w:space="0" w:color="000000"/>
              <w:left w:val="single" w:sz="4" w:space="0" w:color="000000"/>
            </w:tcBorders>
          </w:tcPr>
          <w:p w:rsidR="00132CB6" w:rsidRPr="00293336" w:rsidRDefault="00D7106B" w:rsidP="00D7106B">
            <w:pPr>
              <w:snapToGrid w:val="0"/>
              <w:rPr>
                <w:i/>
                <w:sz w:val="24"/>
                <w:szCs w:val="24"/>
              </w:rPr>
            </w:pPr>
            <w:r>
              <w:rPr>
                <w:i/>
                <w:sz w:val="24"/>
                <w:szCs w:val="24"/>
                <w:lang w:val="mk-MK"/>
              </w:rPr>
              <w:t>Име и п</w:t>
            </w:r>
            <w:r w:rsidR="00132CB6" w:rsidRPr="00293336">
              <w:rPr>
                <w:i/>
                <w:sz w:val="24"/>
                <w:szCs w:val="24"/>
              </w:rPr>
              <w:t>резиме</w:t>
            </w:r>
          </w:p>
        </w:tc>
        <w:tc>
          <w:tcPr>
            <w:tcW w:w="5528" w:type="dxa"/>
            <w:tcBorders>
              <w:top w:val="double" w:sz="1" w:space="0" w:color="000000"/>
              <w:left w:val="single" w:sz="4" w:space="0" w:color="000000"/>
            </w:tcBorders>
          </w:tcPr>
          <w:p w:rsidR="00132CB6" w:rsidRPr="00293336" w:rsidRDefault="00132CB6" w:rsidP="00CF373E">
            <w:pPr>
              <w:snapToGrid w:val="0"/>
              <w:rPr>
                <w:i/>
                <w:sz w:val="24"/>
                <w:szCs w:val="24"/>
              </w:rPr>
            </w:pPr>
            <w:r w:rsidRPr="00293336">
              <w:rPr>
                <w:i/>
                <w:sz w:val="24"/>
                <w:szCs w:val="24"/>
              </w:rPr>
              <w:t>Наставни предмети</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1.</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Мирјана </w:t>
            </w:r>
            <w:r w:rsidR="00132CB6" w:rsidRPr="00293336">
              <w:rPr>
                <w:sz w:val="24"/>
                <w:szCs w:val="24"/>
              </w:rPr>
              <w:t xml:space="preserve">Белчовска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македонски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2.</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Билјана </w:t>
            </w:r>
            <w:r w:rsidR="00132CB6" w:rsidRPr="00293336">
              <w:rPr>
                <w:sz w:val="24"/>
                <w:szCs w:val="24"/>
              </w:rPr>
              <w:t xml:space="preserve">Сердарска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математика</w:t>
            </w:r>
          </w:p>
        </w:tc>
      </w:tr>
      <w:tr w:rsidR="00132CB6" w:rsidRPr="00293336" w:rsidTr="00324E8F">
        <w:trPr>
          <w:trHeight w:val="221"/>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3</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Илчо Алаѓозовски</w:t>
            </w:r>
          </w:p>
        </w:tc>
        <w:tc>
          <w:tcPr>
            <w:tcW w:w="5528" w:type="dxa"/>
            <w:tcBorders>
              <w:top w:val="single" w:sz="4" w:space="0" w:color="000000"/>
              <w:left w:val="single" w:sz="4" w:space="0" w:color="000000"/>
              <w:bottom w:val="single" w:sz="4" w:space="0" w:color="000000"/>
            </w:tcBorders>
          </w:tcPr>
          <w:p w:rsidR="00132CB6" w:rsidRPr="00324E8F" w:rsidRDefault="00132CB6" w:rsidP="00CF373E">
            <w:pPr>
              <w:snapToGrid w:val="0"/>
              <w:rPr>
                <w:sz w:val="24"/>
                <w:szCs w:val="24"/>
                <w:lang w:val="mk-MK"/>
              </w:rPr>
            </w:pPr>
            <w:r w:rsidRPr="00293336">
              <w:rPr>
                <w:sz w:val="24"/>
                <w:szCs w:val="24"/>
              </w:rPr>
              <w:t>музичко о</w:t>
            </w:r>
            <w:r w:rsidR="00B15FAA" w:rsidRPr="00293336">
              <w:rPr>
                <w:sz w:val="24"/>
                <w:szCs w:val="24"/>
                <w:lang w:val="mk-MK"/>
              </w:rPr>
              <w:t>бразование и</w:t>
            </w:r>
            <w:r w:rsidRPr="00293336">
              <w:rPr>
                <w:sz w:val="24"/>
                <w:szCs w:val="24"/>
              </w:rPr>
              <w:t xml:space="preserve"> хор и орк</w:t>
            </w:r>
            <w:r w:rsidRPr="00293336">
              <w:rPr>
                <w:sz w:val="24"/>
                <w:szCs w:val="24"/>
                <w:lang w:val="mk-MK"/>
              </w:rPr>
              <w:t>естар</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4</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Зора </w:t>
            </w:r>
            <w:r w:rsidR="00132CB6" w:rsidRPr="00293336">
              <w:rPr>
                <w:sz w:val="24"/>
                <w:szCs w:val="24"/>
              </w:rPr>
              <w:t xml:space="preserve">Буровска </w:t>
            </w:r>
          </w:p>
        </w:tc>
        <w:tc>
          <w:tcPr>
            <w:tcW w:w="5528" w:type="dxa"/>
            <w:tcBorders>
              <w:top w:val="single" w:sz="4" w:space="0" w:color="000000"/>
              <w:left w:val="single" w:sz="4" w:space="0" w:color="000000"/>
              <w:bottom w:val="single" w:sz="4" w:space="0" w:color="000000"/>
            </w:tcBorders>
          </w:tcPr>
          <w:p w:rsidR="00132CB6" w:rsidRPr="00293336" w:rsidRDefault="00324E8F" w:rsidP="00324E8F">
            <w:pPr>
              <w:snapToGrid w:val="0"/>
              <w:rPr>
                <w:sz w:val="24"/>
                <w:szCs w:val="24"/>
              </w:rPr>
            </w:pPr>
            <w:r>
              <w:rPr>
                <w:sz w:val="24"/>
                <w:szCs w:val="24"/>
              </w:rPr>
              <w:t>Историја</w:t>
            </w:r>
            <w:r>
              <w:rPr>
                <w:sz w:val="24"/>
                <w:szCs w:val="24"/>
                <w:lang w:val="mk-MK"/>
              </w:rPr>
              <w:t>,</w:t>
            </w:r>
            <w:r w:rsidR="00132CB6" w:rsidRPr="00293336">
              <w:rPr>
                <w:sz w:val="24"/>
                <w:szCs w:val="24"/>
              </w:rPr>
              <w:t xml:space="preserve"> геогр</w:t>
            </w:r>
            <w:r w:rsidR="00132CB6" w:rsidRPr="00293336">
              <w:rPr>
                <w:sz w:val="24"/>
                <w:szCs w:val="24"/>
                <w:lang w:val="en-US"/>
              </w:rPr>
              <w:t>a</w:t>
            </w:r>
            <w:r w:rsidR="00132CB6" w:rsidRPr="00293336">
              <w:rPr>
                <w:sz w:val="24"/>
                <w:szCs w:val="24"/>
              </w:rPr>
              <w:t>фија</w:t>
            </w:r>
            <w:r>
              <w:rPr>
                <w:sz w:val="24"/>
                <w:szCs w:val="24"/>
                <w:lang w:val="mk-MK"/>
              </w:rPr>
              <w:t xml:space="preserve"> и </w:t>
            </w:r>
            <w:r w:rsidR="00132CB6" w:rsidRPr="00293336">
              <w:rPr>
                <w:sz w:val="24"/>
                <w:szCs w:val="24"/>
              </w:rPr>
              <w:t>граѓ</w:t>
            </w:r>
            <w:r w:rsidR="00B15FAA" w:rsidRPr="00293336">
              <w:rPr>
                <w:sz w:val="24"/>
                <w:szCs w:val="24"/>
                <w:lang w:val="mk-MK"/>
              </w:rPr>
              <w:t xml:space="preserve">анско </w:t>
            </w:r>
            <w:r w:rsidR="00132CB6" w:rsidRPr="00293336">
              <w:rPr>
                <w:sz w:val="24"/>
                <w:szCs w:val="24"/>
              </w:rPr>
              <w:t xml:space="preserve"> о</w:t>
            </w:r>
            <w:r w:rsidR="00B15FAA" w:rsidRPr="00293336">
              <w:rPr>
                <w:sz w:val="24"/>
                <w:szCs w:val="24"/>
                <w:lang w:val="mk-MK"/>
              </w:rPr>
              <w:t>бразование</w:t>
            </w:r>
            <w:r w:rsidR="00132CB6" w:rsidRPr="00293336">
              <w:rPr>
                <w:sz w:val="24"/>
                <w:szCs w:val="24"/>
              </w:rPr>
              <w:t xml:space="preserve"> </w:t>
            </w:r>
          </w:p>
        </w:tc>
      </w:tr>
      <w:tr w:rsidR="00132CB6" w:rsidRPr="00293336" w:rsidTr="00324E8F">
        <w:trPr>
          <w:trHeight w:val="250"/>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5</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Славе </w:t>
            </w:r>
            <w:r w:rsidR="00132CB6" w:rsidRPr="00293336">
              <w:rPr>
                <w:sz w:val="24"/>
                <w:szCs w:val="24"/>
              </w:rPr>
              <w:t xml:space="preserve">Буровски </w:t>
            </w:r>
          </w:p>
        </w:tc>
        <w:tc>
          <w:tcPr>
            <w:tcW w:w="5528" w:type="dxa"/>
            <w:tcBorders>
              <w:top w:val="single" w:sz="4" w:space="0" w:color="000000"/>
              <w:left w:val="single" w:sz="4" w:space="0" w:color="000000"/>
              <w:bottom w:val="single" w:sz="4" w:space="0" w:color="000000"/>
            </w:tcBorders>
          </w:tcPr>
          <w:p w:rsidR="00132CB6" w:rsidRPr="00293336" w:rsidRDefault="00132CB6" w:rsidP="00B15FAA">
            <w:pPr>
              <w:snapToGrid w:val="0"/>
              <w:rPr>
                <w:sz w:val="24"/>
                <w:szCs w:val="24"/>
              </w:rPr>
            </w:pPr>
            <w:r w:rsidRPr="00293336">
              <w:rPr>
                <w:sz w:val="24"/>
                <w:szCs w:val="24"/>
              </w:rPr>
              <w:t>физичко и з</w:t>
            </w:r>
            <w:r w:rsidR="00B15FAA" w:rsidRPr="00293336">
              <w:rPr>
                <w:sz w:val="24"/>
                <w:szCs w:val="24"/>
                <w:lang w:val="mk-MK"/>
              </w:rPr>
              <w:t xml:space="preserve">дравствено </w:t>
            </w:r>
            <w:r w:rsidRPr="00293336">
              <w:rPr>
                <w:sz w:val="24"/>
                <w:szCs w:val="24"/>
              </w:rPr>
              <w:t>о</w:t>
            </w:r>
            <w:r w:rsidR="00B15FAA" w:rsidRPr="00293336">
              <w:rPr>
                <w:sz w:val="24"/>
                <w:szCs w:val="24"/>
                <w:lang w:val="mk-MK"/>
              </w:rPr>
              <w:t>образование</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6</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CF373E" w:rsidP="00CF373E">
            <w:pPr>
              <w:snapToGrid w:val="0"/>
              <w:rPr>
                <w:sz w:val="24"/>
                <w:szCs w:val="24"/>
                <w:lang w:val="mk-MK"/>
              </w:rPr>
            </w:pPr>
            <w:r w:rsidRPr="00293336">
              <w:rPr>
                <w:sz w:val="24"/>
                <w:szCs w:val="24"/>
                <w:lang w:val="mk-MK"/>
              </w:rPr>
              <w:t xml:space="preserve">Валентина </w:t>
            </w:r>
            <w:r w:rsidR="00132CB6" w:rsidRPr="00293336">
              <w:rPr>
                <w:sz w:val="24"/>
                <w:szCs w:val="24"/>
                <w:lang w:val="mk-MK"/>
              </w:rPr>
              <w:t xml:space="preserve">Препашковска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rPr>
            </w:pPr>
            <w:r w:rsidRPr="00293336">
              <w:rPr>
                <w:sz w:val="24"/>
                <w:szCs w:val="24"/>
                <w:lang w:val="mk-MK"/>
              </w:rPr>
              <w:t>а</w:t>
            </w:r>
            <w:r w:rsidR="00132CB6" w:rsidRPr="00293336">
              <w:rPr>
                <w:sz w:val="24"/>
                <w:szCs w:val="24"/>
              </w:rPr>
              <w:t>нглиски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7</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color w:val="FF0000"/>
                <w:sz w:val="24"/>
                <w:szCs w:val="24"/>
                <w:lang w:val="mk-MK"/>
              </w:rPr>
            </w:pPr>
            <w:r w:rsidRPr="00293336">
              <w:rPr>
                <w:sz w:val="24"/>
                <w:szCs w:val="24"/>
              </w:rPr>
              <w:t>Ленче</w:t>
            </w:r>
            <w:r w:rsidR="00F77488">
              <w:rPr>
                <w:sz w:val="24"/>
                <w:szCs w:val="24"/>
                <w:lang w:val="mk-MK"/>
              </w:rPr>
              <w:t xml:space="preserve"> Магдова</w:t>
            </w:r>
            <w:r w:rsidRPr="00293336">
              <w:rPr>
                <w:color w:val="FF0000"/>
                <w:sz w:val="24"/>
                <w:szCs w:val="24"/>
                <w:lang w:val="mk-MK"/>
              </w:rPr>
              <w:t xml:space="preserve">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rPr>
              <w:t xml:space="preserve">ранцуски </w:t>
            </w:r>
            <w:r w:rsidR="00132CB6" w:rsidRPr="00293336">
              <w:rPr>
                <w:sz w:val="24"/>
                <w:szCs w:val="24"/>
                <w:lang w:val="mk-MK"/>
              </w:rPr>
              <w:t xml:space="preserve"> </w:t>
            </w:r>
            <w:r w:rsidR="00132CB6" w:rsidRPr="00293336">
              <w:rPr>
                <w:sz w:val="24"/>
                <w:szCs w:val="24"/>
              </w:rPr>
              <w:t>ј</w:t>
            </w:r>
            <w:r w:rsidR="00CF373E" w:rsidRPr="00293336">
              <w:rPr>
                <w:sz w:val="24"/>
                <w:szCs w:val="24"/>
                <w:lang w:val="mk-MK"/>
              </w:rPr>
              <w:t>азик</w:t>
            </w:r>
            <w:r w:rsidR="00132CB6" w:rsidRPr="00293336">
              <w:rPr>
                <w:sz w:val="24"/>
                <w:szCs w:val="24"/>
                <w:lang w:val="mk-MK"/>
              </w:rPr>
              <w:t xml:space="preserve"> </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0F61E5" w:rsidP="00CF373E">
            <w:pPr>
              <w:snapToGrid w:val="0"/>
              <w:jc w:val="center"/>
              <w:rPr>
                <w:sz w:val="24"/>
                <w:szCs w:val="24"/>
              </w:rPr>
            </w:pPr>
            <w:r w:rsidRPr="00293336">
              <w:rPr>
                <w:sz w:val="24"/>
                <w:szCs w:val="24"/>
                <w:lang w:val="mk-MK"/>
              </w:rPr>
              <w:t>8</w:t>
            </w:r>
            <w:r w:rsidR="00132CB6" w:rsidRPr="00293336">
              <w:rPr>
                <w:sz w:val="24"/>
                <w:szCs w:val="24"/>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rPr>
            </w:pPr>
            <w:r w:rsidRPr="00293336">
              <w:rPr>
                <w:sz w:val="24"/>
                <w:szCs w:val="24"/>
              </w:rPr>
              <w:t xml:space="preserve">Деспина </w:t>
            </w:r>
            <w:r w:rsidR="00132CB6" w:rsidRPr="00293336">
              <w:rPr>
                <w:sz w:val="24"/>
                <w:szCs w:val="24"/>
              </w:rPr>
              <w:t xml:space="preserve">Ташева </w:t>
            </w:r>
          </w:p>
        </w:tc>
        <w:tc>
          <w:tcPr>
            <w:tcW w:w="5528" w:type="dxa"/>
            <w:tcBorders>
              <w:top w:val="single" w:sz="4" w:space="0" w:color="000000"/>
              <w:left w:val="single" w:sz="4" w:space="0" w:color="000000"/>
              <w:bottom w:val="single" w:sz="4" w:space="0" w:color="000000"/>
            </w:tcBorders>
          </w:tcPr>
          <w:p w:rsidR="00132CB6" w:rsidRPr="00293336" w:rsidRDefault="00132CB6" w:rsidP="000F61E5">
            <w:pPr>
              <w:snapToGrid w:val="0"/>
              <w:rPr>
                <w:sz w:val="24"/>
                <w:szCs w:val="24"/>
                <w:lang w:val="mk-MK"/>
              </w:rPr>
            </w:pPr>
            <w:r w:rsidRPr="00293336">
              <w:rPr>
                <w:sz w:val="24"/>
                <w:szCs w:val="24"/>
              </w:rPr>
              <w:t>англиски ј</w:t>
            </w:r>
            <w:r w:rsidR="000F61E5" w:rsidRPr="00293336">
              <w:rPr>
                <w:sz w:val="24"/>
                <w:szCs w:val="24"/>
                <w:lang w:val="mk-MK"/>
              </w:rPr>
              <w:t xml:space="preserve">азик од </w:t>
            </w:r>
            <w:r w:rsidR="000F61E5" w:rsidRPr="00293336">
              <w:rPr>
                <w:sz w:val="24"/>
                <w:szCs w:val="24"/>
                <w:lang w:val="en-US"/>
              </w:rPr>
              <w:t xml:space="preserve">I </w:t>
            </w:r>
            <w:r w:rsidR="000F61E5" w:rsidRPr="00293336">
              <w:rPr>
                <w:sz w:val="24"/>
                <w:szCs w:val="24"/>
                <w:lang w:val="mk-MK"/>
              </w:rPr>
              <w:t xml:space="preserve">до </w:t>
            </w:r>
            <w:r w:rsidR="000F61E5" w:rsidRPr="00293336">
              <w:rPr>
                <w:sz w:val="24"/>
                <w:szCs w:val="24"/>
                <w:lang w:val="en-US"/>
              </w:rPr>
              <w:t>III</w:t>
            </w:r>
            <w:r w:rsidR="000F61E5" w:rsidRPr="00293336">
              <w:rPr>
                <w:sz w:val="24"/>
                <w:szCs w:val="24"/>
                <w:lang w:val="mk-MK"/>
              </w:rPr>
              <w:t xml:space="preserve"> одделение</w:t>
            </w:r>
          </w:p>
        </w:tc>
      </w:tr>
      <w:tr w:rsidR="00132CB6" w:rsidRPr="00293336" w:rsidTr="00324E8F">
        <w:trPr>
          <w:trHeight w:val="277"/>
        </w:trPr>
        <w:tc>
          <w:tcPr>
            <w:tcW w:w="851" w:type="dxa"/>
            <w:tcBorders>
              <w:top w:val="single" w:sz="4" w:space="0" w:color="000000"/>
              <w:left w:val="double" w:sz="1" w:space="0" w:color="000000"/>
              <w:bottom w:val="single" w:sz="4" w:space="0" w:color="000000"/>
            </w:tcBorders>
          </w:tcPr>
          <w:p w:rsidR="00132CB6" w:rsidRPr="00293336" w:rsidRDefault="000F61E5" w:rsidP="000F61E5">
            <w:pPr>
              <w:snapToGrid w:val="0"/>
              <w:jc w:val="center"/>
              <w:rPr>
                <w:sz w:val="24"/>
                <w:szCs w:val="24"/>
              </w:rPr>
            </w:pPr>
            <w:r w:rsidRPr="00293336">
              <w:rPr>
                <w:sz w:val="24"/>
                <w:szCs w:val="24"/>
                <w:lang w:val="mk-MK"/>
              </w:rPr>
              <w:t>9</w:t>
            </w:r>
            <w:r w:rsidR="00132CB6"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lang w:val="mk-MK"/>
              </w:rPr>
            </w:pPr>
            <w:r w:rsidRPr="00293336">
              <w:rPr>
                <w:sz w:val="24"/>
                <w:szCs w:val="24"/>
              </w:rPr>
              <w:t>Живка</w:t>
            </w:r>
            <w:r w:rsidR="000F61E5" w:rsidRPr="00293336">
              <w:rPr>
                <w:sz w:val="24"/>
                <w:szCs w:val="24"/>
                <w:lang w:val="mk-MK"/>
              </w:rPr>
              <w:t xml:space="preserve"> Белчовска</w:t>
            </w:r>
          </w:p>
        </w:tc>
        <w:tc>
          <w:tcPr>
            <w:tcW w:w="5528"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lang w:val="mk-MK"/>
              </w:rPr>
            </w:pPr>
            <w:r w:rsidRPr="00293336">
              <w:rPr>
                <w:sz w:val="24"/>
                <w:szCs w:val="24"/>
                <w:lang w:val="mk-MK"/>
              </w:rPr>
              <w:t>и</w:t>
            </w:r>
            <w:r w:rsidR="00132CB6" w:rsidRPr="00293336">
              <w:rPr>
                <w:sz w:val="24"/>
                <w:szCs w:val="24"/>
              </w:rPr>
              <w:t>нформатика</w:t>
            </w:r>
            <w:r w:rsidRPr="00293336">
              <w:rPr>
                <w:sz w:val="24"/>
                <w:szCs w:val="24"/>
                <w:lang w:val="mk-MK"/>
              </w:rPr>
              <w:t>, и</w:t>
            </w:r>
            <w:r w:rsidR="00132CB6" w:rsidRPr="00293336">
              <w:rPr>
                <w:sz w:val="24"/>
                <w:szCs w:val="24"/>
                <w:lang w:val="mk-MK"/>
              </w:rPr>
              <w:t>новации</w:t>
            </w:r>
          </w:p>
        </w:tc>
      </w:tr>
      <w:tr w:rsidR="00132CB6" w:rsidRPr="00293336" w:rsidTr="00324E8F">
        <w:trPr>
          <w:trHeight w:val="268"/>
        </w:trPr>
        <w:tc>
          <w:tcPr>
            <w:tcW w:w="851" w:type="dxa"/>
            <w:tcBorders>
              <w:top w:val="single" w:sz="4" w:space="0" w:color="000000"/>
              <w:left w:val="double" w:sz="1" w:space="0" w:color="000000"/>
              <w:bottom w:val="single" w:sz="4" w:space="0" w:color="000000"/>
            </w:tcBorders>
          </w:tcPr>
          <w:p w:rsidR="00132CB6" w:rsidRPr="00293336" w:rsidRDefault="00132CB6" w:rsidP="000F61E5">
            <w:pPr>
              <w:snapToGrid w:val="0"/>
              <w:jc w:val="center"/>
              <w:rPr>
                <w:sz w:val="24"/>
                <w:szCs w:val="24"/>
                <w:lang w:val="mk-MK"/>
              </w:rPr>
            </w:pPr>
            <w:r w:rsidRPr="00293336">
              <w:rPr>
                <w:sz w:val="24"/>
                <w:szCs w:val="24"/>
                <w:lang w:val="mk-MK"/>
              </w:rPr>
              <w:t>1</w:t>
            </w:r>
            <w:r w:rsidR="000F61E5" w:rsidRPr="00293336">
              <w:rPr>
                <w:sz w:val="24"/>
                <w:szCs w:val="24"/>
                <w:lang w:val="mk-MK"/>
              </w:rPr>
              <w:t>0</w:t>
            </w:r>
            <w:r w:rsidRPr="00293336">
              <w:rPr>
                <w:sz w:val="24"/>
                <w:szCs w:val="24"/>
                <w:lang w:val="mk-MK"/>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lang w:val="mk-MK"/>
              </w:rPr>
            </w:pPr>
            <w:r w:rsidRPr="00293336">
              <w:rPr>
                <w:sz w:val="24"/>
                <w:szCs w:val="24"/>
                <w:lang w:val="mk-MK"/>
              </w:rPr>
              <w:t xml:space="preserve">Сања </w:t>
            </w:r>
            <w:r w:rsidR="00132CB6" w:rsidRPr="00293336">
              <w:rPr>
                <w:sz w:val="24"/>
                <w:szCs w:val="24"/>
                <w:lang w:val="mk-MK"/>
              </w:rPr>
              <w:t xml:space="preserve">Црнаковска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lang w:val="mk-MK"/>
              </w:rPr>
              <w:t>изика</w:t>
            </w:r>
          </w:p>
        </w:tc>
      </w:tr>
      <w:tr w:rsidR="0084504E" w:rsidRPr="00293336" w:rsidTr="00324E8F">
        <w:trPr>
          <w:trHeight w:val="386"/>
        </w:trPr>
        <w:tc>
          <w:tcPr>
            <w:tcW w:w="851" w:type="dxa"/>
            <w:tcBorders>
              <w:top w:val="single" w:sz="4" w:space="0" w:color="000000"/>
              <w:left w:val="double" w:sz="1" w:space="0" w:color="000000"/>
              <w:bottom w:val="single" w:sz="4" w:space="0" w:color="000000"/>
            </w:tcBorders>
          </w:tcPr>
          <w:p w:rsidR="0084504E" w:rsidRPr="00293336" w:rsidRDefault="0084504E" w:rsidP="000F61E5">
            <w:pPr>
              <w:snapToGrid w:val="0"/>
              <w:jc w:val="center"/>
              <w:rPr>
                <w:sz w:val="24"/>
                <w:szCs w:val="24"/>
                <w:lang w:val="mk-MK"/>
              </w:rPr>
            </w:pPr>
            <w:r w:rsidRPr="00293336">
              <w:rPr>
                <w:sz w:val="24"/>
                <w:szCs w:val="24"/>
                <w:lang w:val="mk-MK"/>
              </w:rPr>
              <w:t>1</w:t>
            </w:r>
            <w:r w:rsidR="000F61E5" w:rsidRPr="00293336">
              <w:rPr>
                <w:sz w:val="24"/>
                <w:szCs w:val="24"/>
                <w:lang w:val="mk-MK"/>
              </w:rPr>
              <w:t>1</w:t>
            </w:r>
            <w:r w:rsidRPr="00293336">
              <w:rPr>
                <w:sz w:val="24"/>
                <w:szCs w:val="24"/>
                <w:lang w:val="mk-MK"/>
              </w:rPr>
              <w:t>.</w:t>
            </w:r>
          </w:p>
        </w:tc>
        <w:tc>
          <w:tcPr>
            <w:tcW w:w="3402"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Валентина Мајсторска</w:t>
            </w:r>
          </w:p>
        </w:tc>
        <w:tc>
          <w:tcPr>
            <w:tcW w:w="5528"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Биологија-хемија</w:t>
            </w:r>
          </w:p>
        </w:tc>
      </w:tr>
    </w:tbl>
    <w:p w:rsidR="00FD6AEF" w:rsidRPr="00293336" w:rsidRDefault="00FD6AEF" w:rsidP="00FD6AEF">
      <w:pPr>
        <w:jc w:val="center"/>
        <w:rPr>
          <w:b/>
          <w:lang w:val="mk-MK"/>
        </w:rPr>
      </w:pPr>
    </w:p>
    <w:p w:rsidR="001E567D" w:rsidRPr="00677FFA" w:rsidRDefault="001E567D" w:rsidP="001E567D">
      <w:pPr>
        <w:jc w:val="center"/>
        <w:rPr>
          <w:b/>
          <w:sz w:val="24"/>
          <w:szCs w:val="24"/>
          <w:lang w:val="mk-MK"/>
        </w:rPr>
      </w:pPr>
      <w:r w:rsidRPr="00677FFA">
        <w:rPr>
          <w:b/>
          <w:sz w:val="24"/>
          <w:szCs w:val="24"/>
          <w:lang w:val="ru-RU"/>
        </w:rPr>
        <w:lastRenderedPageBreak/>
        <w:t>Наставници од други училишта кои дополнуваат часови во нашето училиште:</w:t>
      </w:r>
    </w:p>
    <w:p w:rsidR="001E567D" w:rsidRPr="00677FFA" w:rsidRDefault="001E567D" w:rsidP="001E567D">
      <w:pPr>
        <w:jc w:val="center"/>
        <w:rPr>
          <w:sz w:val="24"/>
          <w:szCs w:val="24"/>
          <w:lang w:val="en-US"/>
        </w:rPr>
      </w:pPr>
      <w:r w:rsidRPr="00677FFA">
        <w:rPr>
          <w:sz w:val="24"/>
          <w:szCs w:val="24"/>
          <w:lang w:val="ru-RU"/>
        </w:rPr>
        <w:t>Од ООУ ,,Дедо Иљо Малешевски”</w:t>
      </w:r>
    </w:p>
    <w:tbl>
      <w:tblPr>
        <w:tblW w:w="921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2" w:type="dxa"/>
          <w:right w:w="142" w:type="dxa"/>
        </w:tblCellMar>
        <w:tblLook w:val="0000" w:firstRow="0" w:lastRow="0" w:firstColumn="0" w:lastColumn="0" w:noHBand="0" w:noVBand="0"/>
      </w:tblPr>
      <w:tblGrid>
        <w:gridCol w:w="993"/>
        <w:gridCol w:w="3118"/>
        <w:gridCol w:w="5103"/>
      </w:tblGrid>
      <w:tr w:rsidR="001E567D" w:rsidRPr="00677FFA" w:rsidTr="00677FFA">
        <w:tc>
          <w:tcPr>
            <w:tcW w:w="993" w:type="dxa"/>
          </w:tcPr>
          <w:p w:rsidR="001E567D" w:rsidRPr="00677FFA" w:rsidRDefault="001E567D" w:rsidP="00555330">
            <w:pPr>
              <w:snapToGrid w:val="0"/>
              <w:jc w:val="center"/>
              <w:rPr>
                <w:i/>
                <w:sz w:val="24"/>
                <w:szCs w:val="24"/>
              </w:rPr>
            </w:pPr>
          </w:p>
        </w:tc>
        <w:tc>
          <w:tcPr>
            <w:tcW w:w="3118" w:type="dxa"/>
          </w:tcPr>
          <w:p w:rsidR="001E567D" w:rsidRPr="00677FFA" w:rsidRDefault="001E567D" w:rsidP="00555330">
            <w:pPr>
              <w:snapToGrid w:val="0"/>
              <w:rPr>
                <w:i/>
                <w:sz w:val="24"/>
                <w:szCs w:val="24"/>
              </w:rPr>
            </w:pPr>
            <w:r w:rsidRPr="00677FFA">
              <w:rPr>
                <w:i/>
                <w:sz w:val="24"/>
                <w:szCs w:val="24"/>
              </w:rPr>
              <w:t>Презиме и име</w:t>
            </w:r>
          </w:p>
        </w:tc>
        <w:tc>
          <w:tcPr>
            <w:tcW w:w="5103" w:type="dxa"/>
          </w:tcPr>
          <w:p w:rsidR="001E567D" w:rsidRPr="00677FFA" w:rsidRDefault="001E567D" w:rsidP="00555330">
            <w:pPr>
              <w:snapToGrid w:val="0"/>
              <w:rPr>
                <w:i/>
                <w:sz w:val="24"/>
                <w:szCs w:val="24"/>
              </w:rPr>
            </w:pPr>
            <w:r w:rsidRPr="00677FFA">
              <w:rPr>
                <w:i/>
                <w:sz w:val="24"/>
                <w:szCs w:val="24"/>
              </w:rPr>
              <w:t>Наставни предмети</w:t>
            </w:r>
          </w:p>
        </w:tc>
      </w:tr>
      <w:tr w:rsidR="001E567D" w:rsidRPr="00677FFA" w:rsidTr="00677FFA">
        <w:tc>
          <w:tcPr>
            <w:tcW w:w="993" w:type="dxa"/>
          </w:tcPr>
          <w:p w:rsidR="001E567D" w:rsidRPr="00677FFA" w:rsidRDefault="001E567D" w:rsidP="00555330">
            <w:pPr>
              <w:snapToGrid w:val="0"/>
              <w:jc w:val="center"/>
              <w:rPr>
                <w:sz w:val="24"/>
                <w:szCs w:val="24"/>
              </w:rPr>
            </w:pPr>
            <w:r w:rsidRPr="00677FFA">
              <w:rPr>
                <w:sz w:val="24"/>
                <w:szCs w:val="24"/>
              </w:rPr>
              <w:t>1.</w:t>
            </w:r>
          </w:p>
        </w:tc>
        <w:tc>
          <w:tcPr>
            <w:tcW w:w="3118" w:type="dxa"/>
          </w:tcPr>
          <w:p w:rsidR="001E567D" w:rsidRPr="00677FFA" w:rsidRDefault="001E567D" w:rsidP="001E567D">
            <w:pPr>
              <w:snapToGrid w:val="0"/>
              <w:rPr>
                <w:sz w:val="24"/>
                <w:szCs w:val="24"/>
              </w:rPr>
            </w:pPr>
            <w:r w:rsidRPr="00677FFA">
              <w:rPr>
                <w:sz w:val="24"/>
                <w:szCs w:val="24"/>
                <w:lang w:val="ru-RU"/>
              </w:rPr>
              <w:t xml:space="preserve">Михаил Сачкарски </w:t>
            </w:r>
          </w:p>
        </w:tc>
        <w:tc>
          <w:tcPr>
            <w:tcW w:w="5103" w:type="dxa"/>
          </w:tcPr>
          <w:p w:rsidR="001E567D" w:rsidRPr="00677FFA" w:rsidRDefault="001E567D" w:rsidP="00555330">
            <w:pPr>
              <w:snapToGrid w:val="0"/>
              <w:rPr>
                <w:sz w:val="24"/>
                <w:szCs w:val="24"/>
              </w:rPr>
            </w:pPr>
            <w:r w:rsidRPr="00677FFA">
              <w:rPr>
                <w:sz w:val="24"/>
                <w:szCs w:val="24"/>
                <w:lang w:val="mk-MK"/>
              </w:rPr>
              <w:t>л</w:t>
            </w:r>
            <w:r w:rsidRPr="00677FFA">
              <w:rPr>
                <w:sz w:val="24"/>
                <w:szCs w:val="24"/>
                <w:lang w:val="ru-RU"/>
              </w:rPr>
              <w:t>иковно образование</w:t>
            </w:r>
          </w:p>
        </w:tc>
      </w:tr>
      <w:tr w:rsidR="001E567D" w:rsidRPr="00677FFA" w:rsidTr="00677FFA">
        <w:tc>
          <w:tcPr>
            <w:tcW w:w="993" w:type="dxa"/>
          </w:tcPr>
          <w:p w:rsidR="001E567D" w:rsidRPr="00677FFA" w:rsidRDefault="001E567D" w:rsidP="00555330">
            <w:pPr>
              <w:snapToGrid w:val="0"/>
              <w:jc w:val="center"/>
              <w:rPr>
                <w:sz w:val="24"/>
                <w:szCs w:val="24"/>
              </w:rPr>
            </w:pPr>
            <w:r w:rsidRPr="00677FFA">
              <w:rPr>
                <w:sz w:val="24"/>
                <w:szCs w:val="24"/>
              </w:rPr>
              <w:t>2.</w:t>
            </w:r>
          </w:p>
        </w:tc>
        <w:tc>
          <w:tcPr>
            <w:tcW w:w="3118" w:type="dxa"/>
          </w:tcPr>
          <w:p w:rsidR="001E567D" w:rsidRPr="00677FFA" w:rsidRDefault="001E567D" w:rsidP="001E567D">
            <w:pPr>
              <w:snapToGrid w:val="0"/>
              <w:rPr>
                <w:sz w:val="24"/>
                <w:szCs w:val="24"/>
              </w:rPr>
            </w:pPr>
            <w:r w:rsidRPr="00677FFA">
              <w:rPr>
                <w:sz w:val="24"/>
                <w:szCs w:val="24"/>
                <w:lang w:val="ru-RU"/>
              </w:rPr>
              <w:t xml:space="preserve">Софче Дочинска  </w:t>
            </w:r>
          </w:p>
        </w:tc>
        <w:tc>
          <w:tcPr>
            <w:tcW w:w="5103" w:type="dxa"/>
          </w:tcPr>
          <w:p w:rsidR="001E567D" w:rsidRPr="00677FFA" w:rsidRDefault="001E567D" w:rsidP="00555330">
            <w:pPr>
              <w:snapToGrid w:val="0"/>
              <w:rPr>
                <w:sz w:val="24"/>
                <w:szCs w:val="24"/>
              </w:rPr>
            </w:pPr>
            <w:r w:rsidRPr="00677FFA">
              <w:rPr>
                <w:sz w:val="24"/>
                <w:szCs w:val="24"/>
                <w:lang w:val="mk-MK"/>
              </w:rPr>
              <w:t>е</w:t>
            </w:r>
            <w:r w:rsidRPr="00677FFA">
              <w:rPr>
                <w:sz w:val="24"/>
                <w:szCs w:val="24"/>
              </w:rPr>
              <w:t>тика</w:t>
            </w:r>
          </w:p>
        </w:tc>
      </w:tr>
      <w:tr w:rsidR="001E567D" w:rsidRPr="00677FFA" w:rsidTr="00677FFA">
        <w:tc>
          <w:tcPr>
            <w:tcW w:w="993" w:type="dxa"/>
          </w:tcPr>
          <w:p w:rsidR="001E567D" w:rsidRPr="00677FFA" w:rsidRDefault="001E567D" w:rsidP="00555330">
            <w:pPr>
              <w:snapToGrid w:val="0"/>
              <w:jc w:val="center"/>
              <w:rPr>
                <w:sz w:val="24"/>
                <w:szCs w:val="24"/>
              </w:rPr>
            </w:pPr>
            <w:r w:rsidRPr="00677FFA">
              <w:rPr>
                <w:sz w:val="24"/>
                <w:szCs w:val="24"/>
              </w:rPr>
              <w:t>3.</w:t>
            </w:r>
          </w:p>
        </w:tc>
        <w:tc>
          <w:tcPr>
            <w:tcW w:w="3118" w:type="dxa"/>
          </w:tcPr>
          <w:p w:rsidR="001E567D" w:rsidRPr="00677FFA" w:rsidRDefault="001E567D" w:rsidP="001E567D">
            <w:pPr>
              <w:snapToGrid w:val="0"/>
              <w:rPr>
                <w:sz w:val="24"/>
                <w:szCs w:val="24"/>
              </w:rPr>
            </w:pPr>
            <w:r w:rsidRPr="00677FFA">
              <w:rPr>
                <w:sz w:val="24"/>
                <w:szCs w:val="24"/>
                <w:lang w:val="ru-RU"/>
              </w:rPr>
              <w:t xml:space="preserve">Ѓоко Белчовски </w:t>
            </w:r>
          </w:p>
        </w:tc>
        <w:tc>
          <w:tcPr>
            <w:tcW w:w="5103" w:type="dxa"/>
          </w:tcPr>
          <w:p w:rsidR="001E567D" w:rsidRPr="00677FFA" w:rsidRDefault="001E567D" w:rsidP="00555330">
            <w:pPr>
              <w:snapToGrid w:val="0"/>
              <w:rPr>
                <w:sz w:val="24"/>
                <w:szCs w:val="24"/>
              </w:rPr>
            </w:pPr>
            <w:r w:rsidRPr="00677FFA">
              <w:rPr>
                <w:sz w:val="24"/>
                <w:szCs w:val="24"/>
                <w:lang w:val="mk-MK"/>
              </w:rPr>
              <w:t>е</w:t>
            </w:r>
            <w:r w:rsidRPr="00677FFA">
              <w:rPr>
                <w:sz w:val="24"/>
                <w:szCs w:val="24"/>
              </w:rPr>
              <w:t>тика во религиите</w:t>
            </w:r>
          </w:p>
        </w:tc>
      </w:tr>
      <w:tr w:rsidR="001E567D" w:rsidRPr="00677FFA" w:rsidTr="00677FFA">
        <w:tc>
          <w:tcPr>
            <w:tcW w:w="993" w:type="dxa"/>
          </w:tcPr>
          <w:p w:rsidR="001E567D" w:rsidRPr="00677FFA" w:rsidRDefault="001E567D" w:rsidP="00555330">
            <w:pPr>
              <w:snapToGrid w:val="0"/>
              <w:jc w:val="center"/>
              <w:rPr>
                <w:sz w:val="24"/>
                <w:szCs w:val="24"/>
                <w:lang w:val="mk-MK"/>
              </w:rPr>
            </w:pPr>
            <w:r w:rsidRPr="00677FFA">
              <w:rPr>
                <w:sz w:val="24"/>
                <w:szCs w:val="24"/>
                <w:lang w:val="en-US"/>
              </w:rPr>
              <w:t>4</w:t>
            </w:r>
            <w:r w:rsidRPr="00677FFA">
              <w:rPr>
                <w:sz w:val="24"/>
                <w:szCs w:val="24"/>
                <w:lang w:val="mk-MK"/>
              </w:rPr>
              <w:t>.</w:t>
            </w:r>
          </w:p>
        </w:tc>
        <w:tc>
          <w:tcPr>
            <w:tcW w:w="3118" w:type="dxa"/>
          </w:tcPr>
          <w:p w:rsidR="001E567D" w:rsidRPr="00677FFA" w:rsidRDefault="001E567D" w:rsidP="001E567D">
            <w:pPr>
              <w:snapToGrid w:val="0"/>
              <w:rPr>
                <w:sz w:val="24"/>
                <w:szCs w:val="24"/>
                <w:lang w:val="mk-MK"/>
              </w:rPr>
            </w:pPr>
            <w:r w:rsidRPr="00677FFA">
              <w:rPr>
                <w:sz w:val="24"/>
                <w:szCs w:val="24"/>
                <w:lang w:val="mk-MK"/>
              </w:rPr>
              <w:t xml:space="preserve">Атанас Валмарски </w:t>
            </w:r>
          </w:p>
        </w:tc>
        <w:tc>
          <w:tcPr>
            <w:tcW w:w="5103" w:type="dxa"/>
          </w:tcPr>
          <w:p w:rsidR="001E567D" w:rsidRPr="00677FFA" w:rsidRDefault="001E567D" w:rsidP="00555330">
            <w:pPr>
              <w:snapToGrid w:val="0"/>
              <w:rPr>
                <w:sz w:val="24"/>
                <w:szCs w:val="24"/>
                <w:lang w:val="mk-MK"/>
              </w:rPr>
            </w:pPr>
            <w:r w:rsidRPr="00677FFA">
              <w:rPr>
                <w:sz w:val="24"/>
                <w:szCs w:val="24"/>
                <w:lang w:val="mk-MK"/>
              </w:rPr>
              <w:t>техничко образование</w:t>
            </w:r>
          </w:p>
        </w:tc>
      </w:tr>
      <w:tr w:rsidR="001E567D" w:rsidRPr="00677FFA" w:rsidTr="00677FFA">
        <w:tc>
          <w:tcPr>
            <w:tcW w:w="993" w:type="dxa"/>
          </w:tcPr>
          <w:p w:rsidR="001E567D" w:rsidRPr="00677FFA" w:rsidRDefault="001E567D" w:rsidP="00555330">
            <w:pPr>
              <w:snapToGrid w:val="0"/>
              <w:jc w:val="center"/>
              <w:rPr>
                <w:sz w:val="24"/>
                <w:szCs w:val="24"/>
                <w:lang w:val="mk-MK"/>
              </w:rPr>
            </w:pPr>
          </w:p>
        </w:tc>
        <w:tc>
          <w:tcPr>
            <w:tcW w:w="3118" w:type="dxa"/>
          </w:tcPr>
          <w:p w:rsidR="001E567D" w:rsidRPr="00677FFA" w:rsidRDefault="001E567D" w:rsidP="00555330">
            <w:pPr>
              <w:snapToGrid w:val="0"/>
              <w:rPr>
                <w:sz w:val="24"/>
                <w:szCs w:val="24"/>
                <w:lang w:val="mk-MK"/>
              </w:rPr>
            </w:pPr>
          </w:p>
        </w:tc>
        <w:tc>
          <w:tcPr>
            <w:tcW w:w="5103" w:type="dxa"/>
          </w:tcPr>
          <w:p w:rsidR="001E567D" w:rsidRPr="00677FFA" w:rsidRDefault="001E567D" w:rsidP="00555330">
            <w:pPr>
              <w:snapToGrid w:val="0"/>
              <w:rPr>
                <w:sz w:val="24"/>
                <w:szCs w:val="24"/>
                <w:lang w:val="mk-MK"/>
              </w:rPr>
            </w:pPr>
          </w:p>
        </w:tc>
      </w:tr>
    </w:tbl>
    <w:p w:rsidR="000F61E5" w:rsidRPr="00293336" w:rsidRDefault="000F61E5" w:rsidP="00EC08BC">
      <w:pPr>
        <w:jc w:val="center"/>
        <w:rPr>
          <w:sz w:val="32"/>
          <w:szCs w:val="32"/>
          <w:lang w:val="mk-MK"/>
        </w:rPr>
      </w:pPr>
    </w:p>
    <w:p w:rsidR="00EC08BC" w:rsidRPr="00293336" w:rsidRDefault="00EC08BC" w:rsidP="00EC08BC">
      <w:pPr>
        <w:jc w:val="center"/>
        <w:rPr>
          <w:sz w:val="32"/>
          <w:szCs w:val="32"/>
        </w:rPr>
      </w:pPr>
      <w:proofErr w:type="gramStart"/>
      <w:r w:rsidRPr="00293336">
        <w:rPr>
          <w:sz w:val="32"/>
          <w:szCs w:val="32"/>
        </w:rPr>
        <w:t>ул</w:t>
      </w:r>
      <w:proofErr w:type="gramEnd"/>
      <w:r w:rsidRPr="00293336">
        <w:rPr>
          <w:sz w:val="32"/>
          <w:szCs w:val="32"/>
        </w:rPr>
        <w:t>. „Борис Кидрич</w:t>
      </w:r>
      <w:proofErr w:type="gramStart"/>
      <w:r w:rsidRPr="00293336">
        <w:rPr>
          <w:sz w:val="32"/>
          <w:szCs w:val="32"/>
        </w:rPr>
        <w:t>“  бр</w:t>
      </w:r>
      <w:proofErr w:type="gramEnd"/>
      <w:r w:rsidRPr="00293336">
        <w:rPr>
          <w:sz w:val="32"/>
          <w:szCs w:val="32"/>
        </w:rPr>
        <w:t>. 1   2315 Русиново</w:t>
      </w:r>
      <w:r w:rsidRPr="00293336">
        <w:rPr>
          <w:sz w:val="32"/>
          <w:szCs w:val="32"/>
        </w:rPr>
        <w:br/>
        <w:t>тел/факс</w:t>
      </w:r>
      <w:r w:rsidRPr="00293336">
        <w:rPr>
          <w:sz w:val="32"/>
          <w:szCs w:val="32"/>
          <w:lang w:val="ru-RU"/>
        </w:rPr>
        <w:t xml:space="preserve">: </w:t>
      </w:r>
      <w:r w:rsidRPr="00293336">
        <w:rPr>
          <w:sz w:val="32"/>
          <w:szCs w:val="32"/>
        </w:rPr>
        <w:t>033/ 448-522,</w:t>
      </w:r>
      <w:proofErr w:type="gramStart"/>
      <w:r w:rsidRPr="00293336">
        <w:rPr>
          <w:sz w:val="32"/>
          <w:szCs w:val="32"/>
        </w:rPr>
        <w:t>  моб.тел</w:t>
      </w:r>
      <w:proofErr w:type="gramEnd"/>
      <w:r w:rsidRPr="00293336">
        <w:rPr>
          <w:sz w:val="32"/>
          <w:szCs w:val="32"/>
        </w:rPr>
        <w:t>: 071/246-210</w:t>
      </w:r>
      <w:r w:rsidRPr="00293336">
        <w:rPr>
          <w:sz w:val="32"/>
          <w:szCs w:val="32"/>
        </w:rPr>
        <w:br/>
        <w:t xml:space="preserve"> E - </w:t>
      </w:r>
      <w:r w:rsidRPr="00293336">
        <w:rPr>
          <w:sz w:val="32"/>
          <w:szCs w:val="32"/>
          <w:lang w:val="pt-BR"/>
        </w:rPr>
        <w:t>mail: rusinski_rusinovo@yahoo</w:t>
      </w:r>
      <w:r w:rsidRPr="00293336">
        <w:rPr>
          <w:sz w:val="32"/>
          <w:szCs w:val="32"/>
        </w:rPr>
        <w:t>.</w:t>
      </w:r>
      <w:r w:rsidRPr="00293336">
        <w:rPr>
          <w:sz w:val="32"/>
          <w:szCs w:val="32"/>
          <w:lang w:val="pt-BR"/>
        </w:rPr>
        <w:t>com</w:t>
      </w:r>
    </w:p>
    <w:p w:rsidR="00EC08BC" w:rsidRPr="00293336" w:rsidRDefault="00EC08BC" w:rsidP="00EC08BC">
      <w:pPr>
        <w:rPr>
          <w:sz w:val="32"/>
          <w:szCs w:val="32"/>
        </w:rPr>
      </w:pPr>
    </w:p>
    <w:p w:rsidR="00EC08BC" w:rsidRPr="00293336" w:rsidRDefault="00D835C9" w:rsidP="00D835C9">
      <w:pPr>
        <w:rPr>
          <w:lang w:val="mk-MK"/>
        </w:rPr>
      </w:pPr>
      <w:r w:rsidRPr="00293336">
        <w:rPr>
          <w:lang w:val="mk-MK"/>
        </w:rPr>
        <w:t xml:space="preserve">Лого: </w:t>
      </w:r>
      <w:r w:rsidR="00EC08BC" w:rsidRPr="00293336">
        <w:tab/>
      </w:r>
      <w:r w:rsidR="00EC08BC" w:rsidRPr="00293336">
        <w:rPr>
          <w:noProof/>
          <w:lang w:val="en-US" w:eastAsia="en-US"/>
        </w:rPr>
        <w:drawing>
          <wp:inline distT="0" distB="0" distL="0" distR="0">
            <wp:extent cx="714375" cy="723900"/>
            <wp:effectExtent l="19050" t="0" r="9525" b="0"/>
            <wp:docPr id="31"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492" t="6818" r="85043" b="6818"/>
                    <a:stretch>
                      <a:fillRect/>
                    </a:stretch>
                  </pic:blipFill>
                  <pic:spPr bwMode="auto">
                    <a:xfrm>
                      <a:off x="0" y="0"/>
                      <a:ext cx="714375" cy="723900"/>
                    </a:xfrm>
                    <a:prstGeom prst="rect">
                      <a:avLst/>
                    </a:prstGeom>
                    <a:noFill/>
                    <a:ln>
                      <a:noFill/>
                    </a:ln>
                  </pic:spPr>
                </pic:pic>
              </a:graphicData>
            </a:graphic>
          </wp:inline>
        </w:drawing>
      </w:r>
    </w:p>
    <w:p w:rsidR="00FB6ACE" w:rsidRPr="00293336" w:rsidRDefault="00FB6ACE" w:rsidP="00D835C9">
      <w:pPr>
        <w:rPr>
          <w:lang w:val="mk-MK"/>
        </w:rPr>
      </w:pPr>
      <w:r w:rsidRPr="00293336">
        <w:rPr>
          <w:lang w:val="mk-MK"/>
        </w:rPr>
        <w:t>Училишна зграда:</w:t>
      </w:r>
    </w:p>
    <w:p w:rsidR="00EC08BC" w:rsidRPr="00293336" w:rsidRDefault="00EC08BC" w:rsidP="00EC08BC">
      <w:pPr>
        <w:rPr>
          <w:lang w:val="mk-MK"/>
        </w:rPr>
      </w:pPr>
      <w:r w:rsidRPr="00293336">
        <w:rPr>
          <w:noProof/>
          <w:lang w:val="en-US" w:eastAsia="en-US"/>
        </w:rPr>
        <w:drawing>
          <wp:inline distT="0" distB="0" distL="0" distR="0">
            <wp:extent cx="3580130" cy="2225675"/>
            <wp:effectExtent l="19050" t="0" r="1270" b="0"/>
            <wp:docPr id="32"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EC08BC" w:rsidRDefault="00EC08BC" w:rsidP="00EC08BC">
      <w:pPr>
        <w:jc w:val="center"/>
        <w:rPr>
          <w:b/>
          <w:i/>
          <w:sz w:val="24"/>
          <w:szCs w:val="24"/>
          <w:lang w:val="mk-MK"/>
        </w:rPr>
      </w:pPr>
      <w:r w:rsidRPr="00B717CC">
        <w:rPr>
          <w:b/>
          <w:i/>
          <w:sz w:val="24"/>
          <w:szCs w:val="24"/>
        </w:rPr>
        <w:t>О</w:t>
      </w:r>
      <w:r w:rsidRPr="00B717CC">
        <w:rPr>
          <w:b/>
          <w:i/>
          <w:sz w:val="24"/>
          <w:szCs w:val="24"/>
          <w:lang w:val="mk-MK"/>
        </w:rPr>
        <w:t>КОЛИНА НА УЧИЛИШТЕТО</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 xml:space="preserve">Во најисточниот дел на Република Македонија, во горниот изворишен дел на реката </w:t>
      </w:r>
      <w:r w:rsidRPr="00B717CC">
        <w:rPr>
          <w:rFonts w:ascii="Times New Roman" w:hAnsi="Times New Roman"/>
          <w:b/>
          <w:sz w:val="24"/>
          <w:szCs w:val="24"/>
        </w:rPr>
        <w:t>Брегалница</w:t>
      </w:r>
      <w:r w:rsidRPr="00B717CC">
        <w:rPr>
          <w:rFonts w:ascii="Times New Roman" w:hAnsi="Times New Roman"/>
          <w:sz w:val="24"/>
          <w:szCs w:val="24"/>
        </w:rPr>
        <w:t xml:space="preserve"> се наоѓа </w:t>
      </w:r>
      <w:r w:rsidRPr="00B717CC">
        <w:rPr>
          <w:rFonts w:ascii="Times New Roman" w:hAnsi="Times New Roman"/>
          <w:b/>
          <w:sz w:val="24"/>
          <w:szCs w:val="24"/>
        </w:rPr>
        <w:t>Малешевската</w:t>
      </w:r>
      <w:r w:rsidRPr="00B717CC">
        <w:rPr>
          <w:rFonts w:ascii="Times New Roman" w:hAnsi="Times New Roman"/>
          <w:sz w:val="24"/>
          <w:szCs w:val="24"/>
        </w:rPr>
        <w:t xml:space="preserve"> </w:t>
      </w:r>
      <w:r w:rsidRPr="00B717CC">
        <w:rPr>
          <w:rFonts w:ascii="Times New Roman" w:hAnsi="Times New Roman"/>
          <w:b/>
          <w:sz w:val="24"/>
          <w:szCs w:val="24"/>
        </w:rPr>
        <w:t>котлина</w:t>
      </w:r>
      <w:r w:rsidRPr="00B717CC">
        <w:rPr>
          <w:rFonts w:ascii="Times New Roman" w:hAnsi="Times New Roman"/>
          <w:sz w:val="24"/>
          <w:szCs w:val="24"/>
        </w:rPr>
        <w:t xml:space="preserve">, заградена со </w:t>
      </w:r>
      <w:r w:rsidRPr="00B717CC">
        <w:rPr>
          <w:rFonts w:ascii="Times New Roman" w:hAnsi="Times New Roman"/>
          <w:b/>
          <w:sz w:val="24"/>
          <w:szCs w:val="24"/>
        </w:rPr>
        <w:t>Малешевските планини, Огражден и Плачковица</w:t>
      </w:r>
      <w:r w:rsidRPr="00B717CC">
        <w:rPr>
          <w:rFonts w:ascii="Times New Roman" w:hAnsi="Times New Roman"/>
          <w:sz w:val="24"/>
          <w:szCs w:val="24"/>
        </w:rPr>
        <w:t xml:space="preserve">. Во нејзиниот југозападен дел се наоѓа </w:t>
      </w:r>
      <w:r w:rsidRPr="00B717CC">
        <w:rPr>
          <w:rFonts w:ascii="Times New Roman" w:hAnsi="Times New Roman"/>
          <w:b/>
          <w:sz w:val="24"/>
          <w:szCs w:val="24"/>
        </w:rPr>
        <w:t>Русинскиот реон</w:t>
      </w:r>
      <w:r w:rsidRPr="00B717CC">
        <w:rPr>
          <w:rFonts w:ascii="Times New Roman" w:hAnsi="Times New Roman"/>
          <w:sz w:val="24"/>
          <w:szCs w:val="24"/>
        </w:rPr>
        <w:t xml:space="preserve"> кој зафаќа површина од 18 000 хектари, а на надморска висина од 850 до 1394 метри.</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Русинскиот реон има ридско-планински карактер. Земјиштето има тектонски карактер. Геолошкиот состав на почвата е разновиден но сиромашна е со хумусни материи.</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 xml:space="preserve">Климата во котлинскиот дел е умерено-континентална, а на надморските висини од над 1000 метра преминува во планинаска клима. Врнежите годишно во просек изнесуваат од 830 до 850 мм. </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Хидрографијата во реонот е слабо развиенаи е претставена со помали реки и мали притоки (ендаци). Планината Петлец, Драѓински Рид, Преслапот и Џами Тепе претставуваат вододелница на три речни слива: Русинска Река, Трите Реки кои се притоки на Брегалница и Безгаштовска Река, притока на Струмичка Река.</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 xml:space="preserve">Во ридско-планинските подрачја на Русинскиот реон почвените и климатските услови овозможуваат развиток на: шумски пространства претставени со бор, бука, даб, лешка, габер, </w:t>
      </w:r>
      <w:r w:rsidRPr="00B717CC">
        <w:rPr>
          <w:rFonts w:ascii="Times New Roman" w:hAnsi="Times New Roman"/>
          <w:sz w:val="24"/>
          <w:szCs w:val="24"/>
        </w:rPr>
        <w:lastRenderedPageBreak/>
        <w:t>дрен и други; планински пасишта и ливади за одгледување на ситен и крупен добиток; застапеност на житарици (рж, овес, јачмен) како и компирот на одредени почвени подрчја.</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sz w:val="24"/>
          <w:szCs w:val="24"/>
        </w:rPr>
        <w:t>Во пространиот Русински атар (реон) се застапени сточарско-полјоделски населби наречени Русински колиби, кои се оддалечени од населбата с. Русиново од 3 до 20 км, а тоа се: Ширините - 3 км , Миношор (Торковица и Грамадје) - 4 км, Омаровец - 8 км, Трнков преслап - 7 км, Губенек - 10 км, Дражински рид - 10 км, Безгаштово - 15 км, Калуѓерица - 13 км, Мамутлија - 14 км, Ачкалан - 20 км, Скрчим (Ибраимов Рид) - 18 км.</w:t>
      </w:r>
      <w:r w:rsidRPr="00B717CC">
        <w:rPr>
          <w:rFonts w:ascii="Times New Roman" w:hAnsi="Times New Roman"/>
          <w:sz w:val="24"/>
          <w:szCs w:val="24"/>
        </w:rPr>
        <w:tab/>
        <w:t xml:space="preserve"> Во колибарските населби луѓето се занимаваат со сточарство, а помалку со полјоделство. За своите потреби имаат изградени свои живеалишта - колиби, фурни за печење леб, амбари како и простории за добитокот (плевни, кошари и слонови).</w:t>
      </w:r>
    </w:p>
    <w:p w:rsidR="00EC08BC" w:rsidRPr="00B717CC" w:rsidRDefault="00EC08BC" w:rsidP="00EC08BC">
      <w:pPr>
        <w:pStyle w:val="BodyTextIndent"/>
        <w:rPr>
          <w:rFonts w:ascii="Times New Roman" w:hAnsi="Times New Roman"/>
          <w:sz w:val="24"/>
          <w:szCs w:val="24"/>
        </w:rPr>
      </w:pPr>
      <w:r w:rsidRPr="00B717CC">
        <w:rPr>
          <w:rFonts w:ascii="Times New Roman" w:hAnsi="Times New Roman"/>
          <w:b/>
          <w:sz w:val="24"/>
          <w:szCs w:val="24"/>
        </w:rPr>
        <w:t xml:space="preserve">Русиново </w:t>
      </w:r>
      <w:r w:rsidRPr="00B717CC">
        <w:rPr>
          <w:rFonts w:ascii="Times New Roman" w:hAnsi="Times New Roman"/>
          <w:sz w:val="24"/>
          <w:szCs w:val="24"/>
        </w:rPr>
        <w:t>се простира на двете страни на Русинска река, во нејзиниот среден тек. На исток тоа е заградено со ридот Чунгул и Коколански рид, на запад со ридот Бабин Гроб, а на јужната страна се наоѓаат помали ридови и планината Петлец на надморска височина од 1357 метри. Кон северната страна Русиново е отворено кон русинско поле, а потаму према беровско поле. Со центарот на општината Берово е поврзан со асфалтен пат. Бројот на жители изнесува околу 2500 од кои голем број се невработени.</w:t>
      </w:r>
    </w:p>
    <w:p w:rsidR="00EC08BC" w:rsidRPr="00B717CC" w:rsidRDefault="00EC08BC" w:rsidP="00EC08BC">
      <w:pPr>
        <w:pStyle w:val="BodyTextIndent"/>
        <w:rPr>
          <w:rFonts w:ascii="Times New Roman" w:hAnsi="Times New Roman"/>
          <w:sz w:val="24"/>
          <w:szCs w:val="24"/>
          <w:lang w:val="mk-MK"/>
        </w:rPr>
      </w:pPr>
      <w:r w:rsidRPr="00B717CC">
        <w:rPr>
          <w:rFonts w:ascii="Times New Roman" w:hAnsi="Times New Roman"/>
          <w:sz w:val="24"/>
          <w:szCs w:val="24"/>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Pr="00B717CC">
        <w:rPr>
          <w:rFonts w:ascii="Times New Roman" w:hAnsi="Times New Roman"/>
          <w:b/>
          <w:sz w:val="24"/>
          <w:szCs w:val="24"/>
        </w:rPr>
        <w:t>Никола Петров</w:t>
      </w:r>
      <w:r w:rsidRPr="00B717CC">
        <w:rPr>
          <w:rFonts w:ascii="Times New Roman" w:hAnsi="Times New Roman"/>
          <w:sz w:val="24"/>
          <w:szCs w:val="24"/>
        </w:rPr>
        <w:t xml:space="preserve"> </w:t>
      </w:r>
      <w:r w:rsidRPr="00B717CC">
        <w:rPr>
          <w:rFonts w:ascii="Times New Roman" w:hAnsi="Times New Roman"/>
          <w:b/>
          <w:sz w:val="24"/>
          <w:szCs w:val="24"/>
        </w:rPr>
        <w:t xml:space="preserve">Чукарски - Русински (1875 - 1943). </w:t>
      </w:r>
      <w:r w:rsidRPr="00B717CC">
        <w:rPr>
          <w:rFonts w:ascii="Times New Roman" w:hAnsi="Times New Roman"/>
          <w:sz w:val="24"/>
          <w:szCs w:val="24"/>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w:t>
      </w:r>
      <w:r>
        <w:rPr>
          <w:rFonts w:ascii="Times New Roman" w:hAnsi="Times New Roman"/>
          <w:sz w:val="24"/>
          <w:szCs w:val="24"/>
        </w:rPr>
        <w:t xml:space="preserve"> зацврстија Маке</w:t>
      </w:r>
      <w:r w:rsidRPr="00B717CC">
        <w:rPr>
          <w:rFonts w:ascii="Times New Roman" w:hAnsi="Times New Roman"/>
          <w:sz w:val="24"/>
          <w:szCs w:val="24"/>
        </w:rPr>
        <w:t>д</w:t>
      </w:r>
      <w:r>
        <w:rPr>
          <w:rFonts w:ascii="Times New Roman" w:hAnsi="Times New Roman"/>
          <w:sz w:val="24"/>
          <w:szCs w:val="24"/>
        </w:rPr>
        <w:t>o</w:t>
      </w:r>
      <w:r w:rsidRPr="00B717CC">
        <w:rPr>
          <w:rFonts w:ascii="Times New Roman" w:hAnsi="Times New Roman"/>
          <w:sz w:val="24"/>
          <w:szCs w:val="24"/>
        </w:rPr>
        <w:t xml:space="preserve">нската револуционерна организација и ја изведоа илинденската епопеја од 1903 година. </w:t>
      </w:r>
    </w:p>
    <w:p w:rsidR="00EA6CC4" w:rsidRDefault="00EA6CC4" w:rsidP="00CD39B6">
      <w:pPr>
        <w:rPr>
          <w:rFonts w:ascii="Arial" w:hAnsi="Arial" w:cs="Arial"/>
          <w:b/>
          <w:i/>
          <w:sz w:val="28"/>
          <w:lang w:val="mk-MK"/>
        </w:rPr>
      </w:pPr>
    </w:p>
    <w:p w:rsidR="0064502E" w:rsidRDefault="00D9216B" w:rsidP="00CA4A3F">
      <w:pPr>
        <w:jc w:val="center"/>
        <w:rPr>
          <w:rFonts w:ascii="Arial" w:hAnsi="Arial" w:cs="Arial"/>
          <w:b/>
          <w:i/>
          <w:sz w:val="28"/>
          <w:lang w:val="ru-RU"/>
        </w:rPr>
      </w:pPr>
      <w:r>
        <w:rPr>
          <w:rFonts w:ascii="Arial" w:hAnsi="Arial" w:cs="Arial"/>
          <w:b/>
          <w:i/>
          <w:sz w:val="28"/>
          <w:lang w:val="mk-MK"/>
        </w:rPr>
        <w:t xml:space="preserve">ОПШТИНСКО </w:t>
      </w:r>
      <w:r w:rsidR="0064502E">
        <w:rPr>
          <w:rFonts w:ascii="Arial" w:hAnsi="Arial" w:cs="Arial"/>
          <w:b/>
          <w:i/>
          <w:sz w:val="28"/>
          <w:lang w:val="mk-MK"/>
        </w:rPr>
        <w:t>ОСНОВНО</w:t>
      </w:r>
      <w:r w:rsidR="0064502E">
        <w:rPr>
          <w:rFonts w:ascii="Arial" w:hAnsi="Arial" w:cs="Arial"/>
          <w:b/>
          <w:i/>
          <w:sz w:val="28"/>
          <w:lang w:val="ru-RU"/>
        </w:rPr>
        <w:t xml:space="preserve">  УЧИЛИШТЕ</w:t>
      </w:r>
    </w:p>
    <w:p w:rsidR="0064502E" w:rsidRPr="00854489" w:rsidRDefault="0064502E">
      <w:pPr>
        <w:jc w:val="center"/>
        <w:rPr>
          <w:rFonts w:ascii="Arial" w:hAnsi="Arial" w:cs="Arial"/>
          <w:b/>
          <w:i/>
          <w:sz w:val="32"/>
          <w:szCs w:val="32"/>
          <w:lang w:val="ru-RU"/>
        </w:rPr>
      </w:pPr>
      <w:r w:rsidRPr="00854489">
        <w:rPr>
          <w:rFonts w:ascii="Arial" w:hAnsi="Arial" w:cs="Arial"/>
          <w:b/>
          <w:i/>
          <w:sz w:val="32"/>
          <w:szCs w:val="32"/>
          <w:lang w:val="ru-RU"/>
        </w:rPr>
        <w:t xml:space="preserve">  ,,НИКОЛА  ПЕТРОВ </w:t>
      </w:r>
      <w:r w:rsidR="00AC1187">
        <w:rPr>
          <w:rFonts w:ascii="Arial" w:hAnsi="Arial" w:cs="Arial"/>
          <w:b/>
          <w:i/>
          <w:sz w:val="32"/>
          <w:szCs w:val="32"/>
          <w:lang w:val="en-US"/>
        </w:rPr>
        <w:t xml:space="preserve">- </w:t>
      </w:r>
      <w:r w:rsidRPr="00854489">
        <w:rPr>
          <w:rFonts w:ascii="Arial" w:hAnsi="Arial" w:cs="Arial"/>
          <w:b/>
          <w:i/>
          <w:sz w:val="32"/>
          <w:szCs w:val="32"/>
          <w:lang w:val="ru-RU"/>
        </w:rPr>
        <w:t>РУСИНСКИ”</w:t>
      </w:r>
    </w:p>
    <w:p w:rsidR="0064502E" w:rsidRDefault="0064502E" w:rsidP="00CA4A3F">
      <w:pPr>
        <w:jc w:val="center"/>
        <w:rPr>
          <w:rFonts w:ascii="Arial" w:hAnsi="Arial" w:cs="Arial"/>
          <w:b/>
          <w:i/>
          <w:sz w:val="24"/>
          <w:szCs w:val="24"/>
          <w:lang w:val="mk-MK"/>
        </w:rPr>
      </w:pPr>
      <w:r w:rsidRPr="00A9605E">
        <w:rPr>
          <w:rFonts w:ascii="Arial" w:hAnsi="Arial" w:cs="Arial"/>
          <w:b/>
          <w:i/>
          <w:sz w:val="24"/>
          <w:szCs w:val="24"/>
          <w:lang w:val="ru-RU"/>
        </w:rPr>
        <w:t>РУСИНОВО</w:t>
      </w:r>
      <w:r w:rsidR="00DF0095" w:rsidRPr="00A9605E">
        <w:rPr>
          <w:rFonts w:ascii="Arial" w:hAnsi="Arial" w:cs="Arial"/>
          <w:b/>
          <w:i/>
          <w:sz w:val="24"/>
          <w:szCs w:val="24"/>
          <w:lang w:val="en-US"/>
        </w:rPr>
        <w:t xml:space="preserve">, </w:t>
      </w:r>
      <w:r w:rsidR="00DF0095" w:rsidRPr="00A9605E">
        <w:rPr>
          <w:rFonts w:ascii="Arial" w:hAnsi="Arial" w:cs="Arial"/>
          <w:b/>
          <w:i/>
          <w:sz w:val="24"/>
          <w:szCs w:val="24"/>
          <w:lang w:val="mk-MK"/>
        </w:rPr>
        <w:t>ОПШТИНА БЕРОВО</w:t>
      </w:r>
    </w:p>
    <w:p w:rsidR="00FB40FE" w:rsidRDefault="00FB40FE" w:rsidP="00CA4A3F">
      <w:pPr>
        <w:jc w:val="center"/>
        <w:rPr>
          <w:rFonts w:ascii="Arial" w:hAnsi="Arial" w:cs="Arial"/>
          <w:b/>
          <w:i/>
          <w:sz w:val="24"/>
          <w:szCs w:val="24"/>
          <w:lang w:val="en-US"/>
        </w:rPr>
      </w:pPr>
    </w:p>
    <w:p w:rsidR="00FA4B77" w:rsidRPr="00FA4B77" w:rsidRDefault="00FB40FE" w:rsidP="00CA4A3F">
      <w:pPr>
        <w:jc w:val="center"/>
        <w:rPr>
          <w:rFonts w:ascii="Arial" w:hAnsi="Arial" w:cs="Arial"/>
          <w:b/>
          <w:i/>
          <w:sz w:val="24"/>
          <w:szCs w:val="24"/>
          <w:lang w:val="en-US"/>
        </w:rPr>
      </w:pPr>
      <w:r w:rsidRPr="00FB40FE">
        <w:rPr>
          <w:rFonts w:ascii="Arial" w:hAnsi="Arial" w:cs="Arial"/>
          <w:b/>
          <w:i/>
          <w:noProof/>
          <w:sz w:val="24"/>
          <w:szCs w:val="24"/>
          <w:lang w:val="en-US" w:eastAsia="en-US"/>
        </w:rPr>
        <w:drawing>
          <wp:inline distT="0" distB="0" distL="0" distR="0">
            <wp:extent cx="1820174" cy="1576965"/>
            <wp:effectExtent l="19050" t="0" r="862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86" t="7954" r="84258" b="7954"/>
                    <a:stretch>
                      <a:fillRect/>
                    </a:stretch>
                  </pic:blipFill>
                  <pic:spPr bwMode="auto">
                    <a:xfrm>
                      <a:off x="0" y="0"/>
                      <a:ext cx="1822101" cy="1578634"/>
                    </a:xfrm>
                    <a:prstGeom prst="rect">
                      <a:avLst/>
                    </a:prstGeom>
                    <a:noFill/>
                    <a:ln w="9525">
                      <a:noFill/>
                      <a:miter lim="800000"/>
                      <a:headEnd/>
                      <a:tailEnd/>
                    </a:ln>
                  </pic:spPr>
                </pic:pic>
              </a:graphicData>
            </a:graphic>
          </wp:inline>
        </w:drawing>
      </w:r>
    </w:p>
    <w:p w:rsidR="0064502E" w:rsidRDefault="0064502E">
      <w:pPr>
        <w:jc w:val="center"/>
        <w:rPr>
          <w:b/>
          <w:noProof/>
          <w:sz w:val="32"/>
          <w:lang w:val="en-US"/>
        </w:rPr>
      </w:pPr>
    </w:p>
    <w:p w:rsidR="00305A78" w:rsidRPr="00305A78" w:rsidRDefault="00305A78">
      <w:pPr>
        <w:jc w:val="center"/>
        <w:rPr>
          <w:rFonts w:ascii="Arial" w:hAnsi="Arial" w:cs="Arial"/>
          <w:sz w:val="28"/>
          <w:lang w:val="en-US"/>
        </w:rPr>
      </w:pPr>
    </w:p>
    <w:p w:rsidR="0064502E" w:rsidRDefault="00D1537F" w:rsidP="00D1537F">
      <w:pPr>
        <w:rPr>
          <w:rFonts w:ascii="Arial" w:hAnsi="Arial" w:cs="Arial"/>
          <w:sz w:val="28"/>
          <w:lang w:val="ru-RU"/>
        </w:rPr>
      </w:pPr>
      <w:r>
        <w:rPr>
          <w:rFonts w:ascii="Arial" w:hAnsi="Arial" w:cs="Arial"/>
          <w:noProof/>
          <w:sz w:val="28"/>
          <w:lang w:val="mk-MK" w:eastAsia="mk-MK"/>
        </w:rPr>
        <w:t xml:space="preserve">        </w:t>
      </w:r>
      <w:r w:rsidR="00027814">
        <w:rPr>
          <w:rFonts w:ascii="Arial" w:hAnsi="Arial" w:cs="Arial"/>
          <w:noProof/>
          <w:sz w:val="28"/>
          <w:lang w:val="en-US" w:eastAsia="mk-MK"/>
        </w:rPr>
        <w:t xml:space="preserve">                               </w:t>
      </w:r>
      <w:r>
        <w:rPr>
          <w:rFonts w:ascii="Arial" w:hAnsi="Arial" w:cs="Arial"/>
          <w:noProof/>
          <w:sz w:val="28"/>
          <w:lang w:val="mk-MK" w:eastAsia="mk-MK"/>
        </w:rPr>
        <w:t xml:space="preserve">   </w:t>
      </w:r>
    </w:p>
    <w:p w:rsidR="0064502E" w:rsidRDefault="0067634D">
      <w:pPr>
        <w:jc w:val="center"/>
        <w:rPr>
          <w:rFonts w:ascii="1M Bangkok" w:hAnsi="1M Bangkok" w:cs="Arial"/>
          <w:b/>
          <w:sz w:val="28"/>
          <w:lang w:val="ru-RU"/>
        </w:rPr>
      </w:pPr>
      <w:r w:rsidRPr="0067634D">
        <w:rPr>
          <w:rFonts w:ascii="1M Bangkok" w:hAnsi="1M Bangkok" w:cs="Arial"/>
          <w:b/>
          <w:noProof/>
          <w:sz w:val="28"/>
          <w:lang w:val="en-US" w:eastAsia="en-US"/>
        </w:rPr>
        <w:lastRenderedPageBreak/>
        <w:drawing>
          <wp:inline distT="0" distB="0" distL="0" distR="0">
            <wp:extent cx="3580130" cy="2225675"/>
            <wp:effectExtent l="19050" t="0" r="1270" b="0"/>
            <wp:docPr id="10"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64502E" w:rsidRPr="00A30C27" w:rsidRDefault="00CD39B6">
      <w:pPr>
        <w:jc w:val="center"/>
        <w:rPr>
          <w:rFonts w:ascii="Arial" w:hAnsi="Arial" w:cs="Arial"/>
          <w:b/>
          <w:color w:val="BFBFBF" w:themeColor="background1" w:themeShade="BF"/>
          <w:sz w:val="28"/>
          <w:lang w:val="ru-RU"/>
        </w:rPr>
      </w:pPr>
      <w:r w:rsidRPr="00A30C27">
        <w:rPr>
          <w:rFonts w:ascii="Arial" w:hAnsi="Arial" w:cs="Arial"/>
          <w:b/>
          <w:color w:val="BFBFBF" w:themeColor="background1" w:themeShade="BF"/>
          <w:sz w:val="28"/>
          <w:lang w:val="ru-RU"/>
        </w:rPr>
        <w:t xml:space="preserve">Историјат </w:t>
      </w:r>
    </w:p>
    <w:p w:rsidR="0064502E" w:rsidRPr="00A30C27" w:rsidRDefault="0064502E" w:rsidP="007C4154">
      <w:pPr>
        <w:rPr>
          <w:rFonts w:ascii="Arial" w:hAnsi="Arial" w:cs="Arial"/>
          <w:b/>
          <w:color w:val="BFBFBF" w:themeColor="background1" w:themeShade="BF"/>
          <w:sz w:val="28"/>
          <w:lang w:val="mk-MK"/>
        </w:rPr>
      </w:pPr>
    </w:p>
    <w:p w:rsidR="00EA6CC4" w:rsidRPr="00A30C27" w:rsidRDefault="00EA6CC4" w:rsidP="00EA6CC4">
      <w:pPr>
        <w:pStyle w:val="BodyTextIndent"/>
        <w:ind w:firstLine="283"/>
        <w:rPr>
          <w:rFonts w:ascii="Arial" w:hAnsi="Arial" w:cs="Arial"/>
          <w:color w:val="BFBFBF" w:themeColor="background1" w:themeShade="BF"/>
          <w:sz w:val="22"/>
          <w:lang w:val="ru-RU"/>
        </w:rPr>
      </w:pPr>
      <w:r w:rsidRPr="00A30C27">
        <w:rPr>
          <w:color w:val="BFBFBF" w:themeColor="background1" w:themeShade="BF"/>
          <w:sz w:val="24"/>
          <w:lang w:val="ru-RU"/>
        </w:rPr>
        <w:t>Според некои податоци</w:t>
      </w:r>
      <w:r w:rsidRPr="00A30C27">
        <w:rPr>
          <w:b/>
          <w:color w:val="BFBFBF" w:themeColor="background1" w:themeShade="BF"/>
          <w:sz w:val="24"/>
          <w:lang w:val="ru-RU"/>
        </w:rPr>
        <w:t xml:space="preserve">, </w:t>
      </w:r>
      <w:r w:rsidRPr="00A30C27">
        <w:rPr>
          <w:color w:val="BFBFBF" w:themeColor="background1" w:themeShade="BF"/>
          <w:sz w:val="24"/>
          <w:lang w:val="ru-RU"/>
        </w:rPr>
        <w:t xml:space="preserve">се наведува дека </w:t>
      </w:r>
      <w:r w:rsidRPr="00A30C27">
        <w:rPr>
          <w:b/>
          <w:color w:val="BFBFBF" w:themeColor="background1" w:themeShade="BF"/>
          <w:sz w:val="24"/>
          <w:lang w:val="ru-RU"/>
        </w:rPr>
        <w:t>училиштето постоело и</w:t>
      </w:r>
      <w:r w:rsidRPr="00A30C27">
        <w:rPr>
          <w:color w:val="BFBFBF" w:themeColor="background1" w:themeShade="BF"/>
          <w:sz w:val="24"/>
          <w:lang w:val="ru-RU"/>
        </w:rPr>
        <w:t xml:space="preserve"> </w:t>
      </w:r>
      <w:r w:rsidRPr="00A30C27">
        <w:rPr>
          <w:b/>
          <w:color w:val="BFBFBF" w:themeColor="background1" w:themeShade="BF"/>
          <w:sz w:val="24"/>
          <w:lang w:val="ru-RU"/>
        </w:rPr>
        <w:t>работело</w:t>
      </w:r>
      <w:r w:rsidRPr="00A30C27">
        <w:rPr>
          <w:color w:val="BFBFBF" w:themeColor="background1" w:themeShade="BF"/>
          <w:sz w:val="24"/>
          <w:lang w:val="ru-RU"/>
        </w:rPr>
        <w:t xml:space="preserve"> уште во втората половина на XIX и првата половина на XX век. По ослободувањето, како четиригодишо</w:t>
      </w:r>
      <w:r w:rsidRPr="00A30C27">
        <w:rPr>
          <w:color w:val="BFBFBF" w:themeColor="background1" w:themeShade="BF"/>
          <w:sz w:val="24"/>
        </w:rPr>
        <w:t>,</w:t>
      </w:r>
      <w:r w:rsidRPr="00A30C27">
        <w:rPr>
          <w:color w:val="BFBFBF" w:themeColor="background1" w:themeShade="BF"/>
          <w:sz w:val="24"/>
          <w:lang w:val="ru-RU"/>
        </w:rPr>
        <w:t xml:space="preserve"> училиштето започало да работи во месец ноември 1944 година. Во првата година биле запишани 302 ученика. Во наредните три години, тоа прераснува во седумгодишно под името „Даме Груев“ а од 1974 година училиштето станува осумгодишно под денешното име. Нов</w:t>
      </w:r>
      <w:bookmarkStart w:id="0" w:name="_GoBack"/>
      <w:bookmarkEnd w:id="0"/>
      <w:r w:rsidRPr="00A30C27">
        <w:rPr>
          <w:color w:val="BFBFBF" w:themeColor="background1" w:themeShade="BF"/>
          <w:sz w:val="24"/>
          <w:lang w:val="ru-RU"/>
        </w:rPr>
        <w:t>ата училишна зграда била подигната 1947 година на два ката со тврда градба, со 12 училници, простории за ОТП, фискултурна сала, како и кујна со трпезарија.</w:t>
      </w:r>
      <w:r w:rsidRPr="00A30C27">
        <w:rPr>
          <w:rFonts w:ascii="Arial" w:hAnsi="Arial" w:cs="Arial"/>
          <w:color w:val="BFBFBF" w:themeColor="background1" w:themeShade="BF"/>
          <w:sz w:val="22"/>
          <w:lang w:val="ru-RU"/>
        </w:rPr>
        <w:t xml:space="preserve">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szCs w:val="24"/>
          <w:lang w:val="ru-RU"/>
        </w:rPr>
        <w:t xml:space="preserve">Површината на објектот изнесува </w:t>
      </w:r>
      <w:r w:rsidRPr="00A30C27">
        <w:rPr>
          <w:color w:val="BFBFBF" w:themeColor="background1" w:themeShade="BF"/>
          <w:sz w:val="24"/>
          <w:szCs w:val="24"/>
          <w:lang w:val="mk-MK"/>
        </w:rPr>
        <w:t xml:space="preserve">1588 м2, а </w:t>
      </w:r>
      <w:r w:rsidRPr="00A30C27">
        <w:rPr>
          <w:color w:val="BFBFBF" w:themeColor="background1" w:themeShade="BF"/>
          <w:sz w:val="24"/>
          <w:szCs w:val="24"/>
          <w:lang w:val="ru-RU"/>
        </w:rPr>
        <w:t xml:space="preserve">површината на спортски терени и игралишта изнесува </w:t>
      </w:r>
      <w:r w:rsidRPr="00A30C27">
        <w:rPr>
          <w:color w:val="BFBFBF" w:themeColor="background1" w:themeShade="BF"/>
          <w:sz w:val="24"/>
          <w:szCs w:val="24"/>
          <w:lang w:val="mk-MK"/>
        </w:rPr>
        <w:t xml:space="preserve">1800 м2. Училиштето од оваа учебна година се загрева со топловодно парно греење.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Од 2008 во училиштето е воведено деветгодишно основно образование. Условите за работа и учење во училиштето постојано се подобруваат: училишната зграда е реновирана, се набавуваат нови современи нагледни средства, наставата и оценувањето постојано се унапредуваат, а во училиштето се спроведуваат голем број проекти на кои училиштето покажува забележителни резултати.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Наставата се одвива на македонски јазик, има 9 одделенија во 10 паралелки, а се работи во една смена. </w:t>
      </w:r>
    </w:p>
    <w:p w:rsidR="008462CB" w:rsidRDefault="008462CB">
      <w:pPr>
        <w:jc w:val="center"/>
        <w:rPr>
          <w:rFonts w:ascii="Calibri" w:hAnsi="Calibri" w:cs="Arial"/>
          <w:b/>
          <w:sz w:val="28"/>
          <w:szCs w:val="28"/>
          <w:lang w:val="ru-RU"/>
        </w:rPr>
      </w:pPr>
    </w:p>
    <w:p w:rsidR="00E66E48" w:rsidRDefault="00D36B68" w:rsidP="002D37B5">
      <w:pPr>
        <w:pStyle w:val="BodyTextIndent"/>
        <w:jc w:val="center"/>
        <w:rPr>
          <w:rFonts w:ascii="Arial" w:hAnsi="Arial" w:cs="Arial"/>
          <w:b/>
          <w:sz w:val="24"/>
          <w:szCs w:val="24"/>
          <w:lang w:val="ru-RU"/>
        </w:rPr>
      </w:pPr>
      <w:proofErr w:type="gramStart"/>
      <w:r>
        <w:rPr>
          <w:rFonts w:ascii="Arial" w:hAnsi="Arial" w:cs="Arial"/>
          <w:b/>
          <w:sz w:val="24"/>
          <w:szCs w:val="24"/>
        </w:rPr>
        <w:t>II</w:t>
      </w:r>
      <w:r w:rsidRPr="00041B2A">
        <w:rPr>
          <w:rFonts w:ascii="Arial" w:hAnsi="Arial" w:cs="Arial"/>
          <w:b/>
          <w:sz w:val="24"/>
          <w:szCs w:val="24"/>
          <w:lang w:val="ru-RU"/>
        </w:rPr>
        <w:t xml:space="preserve">  ЛИЧНА</w:t>
      </w:r>
      <w:proofErr w:type="gramEnd"/>
      <w:r w:rsidRPr="00041B2A">
        <w:rPr>
          <w:rFonts w:ascii="Arial" w:hAnsi="Arial" w:cs="Arial"/>
          <w:b/>
          <w:sz w:val="24"/>
          <w:szCs w:val="24"/>
          <w:lang w:val="ru-RU"/>
        </w:rPr>
        <w:t xml:space="preserve"> КАРТА НА УЧИЛИШТЕТО</w:t>
      </w:r>
    </w:p>
    <w:p w:rsidR="00DB7923" w:rsidRPr="002D37B5" w:rsidRDefault="00DB7923" w:rsidP="002D37B5">
      <w:pPr>
        <w:pStyle w:val="BodyTextIndent"/>
        <w:jc w:val="center"/>
        <w:rPr>
          <w:rFonts w:ascii="Arial" w:hAnsi="Arial" w:cs="Arial"/>
          <w:b/>
          <w:sz w:val="24"/>
          <w:szCs w:val="24"/>
          <w:lang w:val="ru-RU"/>
        </w:rPr>
      </w:pPr>
    </w:p>
    <w:p w:rsidR="005863A9" w:rsidRPr="005863A9" w:rsidRDefault="005863A9" w:rsidP="00CB674E">
      <w:pPr>
        <w:pStyle w:val="BodyTextIndent"/>
        <w:rPr>
          <w:rFonts w:ascii="Arial" w:hAnsi="Arial" w:cs="Arial"/>
          <w:b/>
          <w:sz w:val="24"/>
          <w:lang w:val="ru-RU"/>
        </w:rPr>
      </w:pPr>
      <w:r w:rsidRPr="005863A9">
        <w:rPr>
          <w:rFonts w:ascii="Arial" w:hAnsi="Arial" w:cs="Arial"/>
          <w:b/>
          <w:sz w:val="24"/>
          <w:lang w:val="ru-RU"/>
        </w:rPr>
        <w:t>- Општи податоци за училиштето</w:t>
      </w:r>
    </w:p>
    <w:tbl>
      <w:tblPr>
        <w:tblStyle w:val="TableGrid"/>
        <w:tblW w:w="0" w:type="auto"/>
        <w:tblInd w:w="108" w:type="dxa"/>
        <w:tblLook w:val="04A0" w:firstRow="1" w:lastRow="0" w:firstColumn="1" w:lastColumn="0" w:noHBand="0" w:noVBand="1"/>
      </w:tblPr>
      <w:tblGrid>
        <w:gridCol w:w="4464"/>
        <w:gridCol w:w="5054"/>
      </w:tblGrid>
      <w:tr w:rsidR="00E66E48" w:rsidRPr="00525A06" w:rsidTr="002379CF">
        <w:tc>
          <w:tcPr>
            <w:tcW w:w="4536" w:type="dxa"/>
          </w:tcPr>
          <w:p w:rsidR="00E66E48" w:rsidRPr="00D442FD" w:rsidRDefault="00E66E48" w:rsidP="00AB0795">
            <w:pPr>
              <w:pStyle w:val="BodyTextIndent"/>
              <w:ind w:firstLine="0"/>
              <w:rPr>
                <w:rFonts w:ascii="Arial" w:hAnsi="Arial" w:cs="Arial"/>
                <w:color w:val="FF0000"/>
                <w:sz w:val="22"/>
                <w:lang w:val="ru-RU"/>
              </w:rPr>
            </w:pPr>
            <w:r w:rsidRPr="00D442FD">
              <w:rPr>
                <w:rFonts w:ascii="Arial" w:hAnsi="Arial" w:cs="Arial"/>
                <w:b/>
                <w:sz w:val="22"/>
                <w:lang w:val="ru-RU"/>
              </w:rPr>
              <w:t>Име на у</w:t>
            </w:r>
            <w:r w:rsidRPr="00D442FD">
              <w:rPr>
                <w:rFonts w:ascii="Arial" w:hAnsi="Arial" w:cs="Arial"/>
                <w:b/>
                <w:sz w:val="22"/>
                <w:lang w:val="mk-MK"/>
              </w:rPr>
              <w:t>ч</w:t>
            </w:r>
            <w:r w:rsidRPr="00D442FD">
              <w:rPr>
                <w:rFonts w:ascii="Arial" w:hAnsi="Arial" w:cs="Arial"/>
                <w:b/>
                <w:sz w:val="22"/>
                <w:lang w:val="ru-RU"/>
              </w:rPr>
              <w:t>или</w:t>
            </w:r>
            <w:r w:rsidRPr="00D442FD">
              <w:rPr>
                <w:rFonts w:ascii="Arial" w:hAnsi="Arial" w:cs="Arial"/>
                <w:b/>
                <w:sz w:val="22"/>
                <w:lang w:val="mk-MK"/>
              </w:rPr>
              <w:t>ш</w:t>
            </w:r>
            <w:r w:rsidRPr="00D442FD">
              <w:rPr>
                <w:rFonts w:ascii="Arial" w:hAnsi="Arial" w:cs="Arial"/>
                <w:b/>
                <w:sz w:val="22"/>
                <w:lang w:val="ru-RU"/>
              </w:rPr>
              <w:t>тето</w:t>
            </w:r>
          </w:p>
        </w:tc>
        <w:tc>
          <w:tcPr>
            <w:tcW w:w="5103" w:type="dxa"/>
          </w:tcPr>
          <w:p w:rsidR="003D40E8" w:rsidRPr="00D442FD" w:rsidRDefault="00E66E48" w:rsidP="00844209">
            <w:pPr>
              <w:jc w:val="both"/>
              <w:rPr>
                <w:rFonts w:ascii="Arial" w:hAnsi="Arial" w:cs="Arial"/>
                <w:lang w:val="mk-MK"/>
              </w:rPr>
            </w:pPr>
            <w:r w:rsidRPr="00D442FD">
              <w:rPr>
                <w:rFonts w:ascii="Arial" w:hAnsi="Arial" w:cs="Arial"/>
                <w:lang w:val="mk-MK"/>
              </w:rPr>
              <w:t xml:space="preserve">ОСНОВНО УЧИЛИШТЕ </w:t>
            </w:r>
          </w:p>
          <w:p w:rsidR="00E66E48" w:rsidRPr="00D442FD" w:rsidRDefault="00E66E48" w:rsidP="00844209">
            <w:pPr>
              <w:jc w:val="both"/>
              <w:rPr>
                <w:rFonts w:ascii="Arial" w:hAnsi="Arial" w:cs="Arial"/>
                <w:lang w:val="mk-MK"/>
              </w:rPr>
            </w:pPr>
            <w:r w:rsidRPr="00D442FD">
              <w:rPr>
                <w:rFonts w:ascii="Arial" w:hAnsi="Arial" w:cs="Arial"/>
                <w:lang w:val="mk-MK"/>
              </w:rPr>
              <w:t>,,НИКОЛА ПЕТРОВ  – РУСИНСКИ“</w:t>
            </w:r>
          </w:p>
        </w:tc>
      </w:tr>
      <w:tr w:rsidR="00E66E48" w:rsidRPr="00525A06" w:rsidTr="002379CF">
        <w:tc>
          <w:tcPr>
            <w:tcW w:w="4536" w:type="dxa"/>
          </w:tcPr>
          <w:p w:rsidR="00E66E48" w:rsidRPr="00D442FD" w:rsidRDefault="00687B90" w:rsidP="00687B90">
            <w:pPr>
              <w:pStyle w:val="BodyTextIndent"/>
              <w:ind w:firstLine="0"/>
              <w:rPr>
                <w:rFonts w:ascii="Arial" w:hAnsi="Arial" w:cs="Arial"/>
                <w:sz w:val="22"/>
                <w:lang w:val="ru-RU"/>
              </w:rPr>
            </w:pPr>
            <w:r w:rsidRPr="00D442FD">
              <w:rPr>
                <w:rFonts w:ascii="Arial" w:hAnsi="Arial" w:cs="Arial"/>
                <w:sz w:val="22"/>
                <w:lang w:val="ru-RU"/>
              </w:rPr>
              <w:t>Адреса, место, општина</w:t>
            </w:r>
          </w:p>
        </w:tc>
        <w:tc>
          <w:tcPr>
            <w:tcW w:w="5103" w:type="dxa"/>
          </w:tcPr>
          <w:p w:rsidR="00E66E48" w:rsidRPr="00D442FD" w:rsidRDefault="00687B90" w:rsidP="00687B90">
            <w:pPr>
              <w:pStyle w:val="BodyTextIndent"/>
              <w:ind w:firstLine="0"/>
              <w:rPr>
                <w:rFonts w:ascii="Arial" w:hAnsi="Arial" w:cs="Arial"/>
                <w:sz w:val="22"/>
                <w:lang w:val="ru-RU"/>
              </w:rPr>
            </w:pPr>
            <w:r w:rsidRPr="00D442FD">
              <w:rPr>
                <w:rFonts w:ascii="Arial" w:hAnsi="Arial" w:cs="Arial"/>
                <w:sz w:val="22"/>
                <w:lang w:val="ru-RU"/>
              </w:rPr>
              <w:t>Ул. ,,Борис Кидрич“ бр. 1, Русиново, Берово</w:t>
            </w:r>
          </w:p>
        </w:tc>
      </w:tr>
      <w:tr w:rsidR="007934C5" w:rsidTr="002379CF">
        <w:tc>
          <w:tcPr>
            <w:tcW w:w="4536" w:type="dxa"/>
          </w:tcPr>
          <w:p w:rsidR="007934C5" w:rsidRPr="00D442FD" w:rsidRDefault="00DF5EA0" w:rsidP="00687B90">
            <w:pPr>
              <w:pStyle w:val="BodyTextIndent"/>
              <w:ind w:firstLine="0"/>
              <w:rPr>
                <w:rFonts w:ascii="Arial" w:hAnsi="Arial" w:cs="Arial"/>
                <w:sz w:val="22"/>
                <w:lang w:val="ru-RU"/>
              </w:rPr>
            </w:pPr>
            <w:r w:rsidRPr="00D442FD">
              <w:rPr>
                <w:rFonts w:ascii="Arial" w:hAnsi="Arial" w:cs="Arial"/>
                <w:sz w:val="22"/>
                <w:lang w:val="ru-RU"/>
              </w:rPr>
              <w:t>Телефон/факс</w:t>
            </w:r>
          </w:p>
        </w:tc>
        <w:tc>
          <w:tcPr>
            <w:tcW w:w="5103" w:type="dxa"/>
          </w:tcPr>
          <w:p w:rsidR="007934C5" w:rsidRPr="00D442FD" w:rsidRDefault="00DF5EA0" w:rsidP="00687B90">
            <w:pPr>
              <w:pStyle w:val="BodyTextIndent"/>
              <w:ind w:firstLine="0"/>
              <w:rPr>
                <w:rFonts w:ascii="Arial" w:hAnsi="Arial" w:cs="Arial"/>
                <w:sz w:val="22"/>
                <w:lang w:val="ru-RU"/>
              </w:rPr>
            </w:pPr>
            <w:r w:rsidRPr="00D442FD">
              <w:rPr>
                <w:rFonts w:ascii="Arial" w:hAnsi="Arial" w:cs="Arial"/>
                <w:sz w:val="22"/>
                <w:lang w:val="de-DE"/>
              </w:rPr>
              <w:t>033/448-522</w:t>
            </w:r>
          </w:p>
        </w:tc>
      </w:tr>
      <w:tr w:rsidR="0096404A" w:rsidTr="002379CF">
        <w:tc>
          <w:tcPr>
            <w:tcW w:w="4536" w:type="dxa"/>
          </w:tcPr>
          <w:p w:rsidR="0096404A" w:rsidRPr="00D442FD" w:rsidRDefault="0096404A" w:rsidP="00687B90">
            <w:pPr>
              <w:pStyle w:val="BodyTextIndent"/>
              <w:ind w:firstLine="0"/>
              <w:rPr>
                <w:rFonts w:ascii="Arial" w:hAnsi="Arial" w:cs="Arial"/>
                <w:sz w:val="22"/>
                <w:lang w:val="ru-RU"/>
              </w:rPr>
            </w:pPr>
            <w:r w:rsidRPr="00D442FD">
              <w:rPr>
                <w:rFonts w:ascii="Arial" w:hAnsi="Arial" w:cs="Arial"/>
                <w:sz w:val="22"/>
                <w:lang w:val="ru-RU"/>
              </w:rPr>
              <w:t>Е - пошта</w:t>
            </w:r>
          </w:p>
        </w:tc>
        <w:tc>
          <w:tcPr>
            <w:tcW w:w="5103" w:type="dxa"/>
          </w:tcPr>
          <w:p w:rsidR="0096404A" w:rsidRPr="00D442FD" w:rsidRDefault="0096404A" w:rsidP="0096404A">
            <w:pPr>
              <w:spacing w:line="360" w:lineRule="auto"/>
              <w:rPr>
                <w:lang w:val="mk-MK"/>
              </w:rPr>
            </w:pPr>
            <w:r w:rsidRPr="00D442FD">
              <w:rPr>
                <w:rFonts w:ascii="Arial" w:hAnsi="Arial" w:cs="Arial"/>
                <w:lang w:val="mk-MK"/>
              </w:rPr>
              <w:t xml:space="preserve"> </w:t>
            </w:r>
            <w:hyperlink r:id="rId10" w:history="1">
              <w:r w:rsidRPr="00D442FD">
                <w:rPr>
                  <w:rStyle w:val="Hyperlink"/>
                  <w:rFonts w:ascii="Arial" w:hAnsi="Arial"/>
                  <w:lang w:val="de-DE"/>
                </w:rPr>
                <w:t>rusinski_rusinovo@yahoo.com</w:t>
              </w:r>
            </w:hyperlink>
          </w:p>
        </w:tc>
      </w:tr>
      <w:tr w:rsidR="00F53916" w:rsidTr="002379CF">
        <w:tc>
          <w:tcPr>
            <w:tcW w:w="4536" w:type="dxa"/>
          </w:tcPr>
          <w:p w:rsidR="00F53916" w:rsidRPr="00D442FD" w:rsidRDefault="00F53916" w:rsidP="00687B90">
            <w:pPr>
              <w:pStyle w:val="BodyTextIndent"/>
              <w:ind w:firstLine="0"/>
              <w:rPr>
                <w:rFonts w:ascii="Arial" w:hAnsi="Arial" w:cs="Arial"/>
                <w:sz w:val="22"/>
                <w:lang w:val="ru-RU"/>
              </w:rPr>
            </w:pPr>
            <w:r w:rsidRPr="00D442FD">
              <w:rPr>
                <w:rFonts w:ascii="Arial" w:hAnsi="Arial" w:cs="Arial"/>
                <w:sz w:val="22"/>
                <w:lang w:val="ru-RU"/>
              </w:rPr>
              <w:t xml:space="preserve">Основано од </w:t>
            </w:r>
          </w:p>
        </w:tc>
        <w:tc>
          <w:tcPr>
            <w:tcW w:w="5103" w:type="dxa"/>
          </w:tcPr>
          <w:p w:rsidR="00F53916" w:rsidRPr="00D442FD" w:rsidRDefault="00E640AC" w:rsidP="00E640AC">
            <w:pPr>
              <w:pStyle w:val="BodyTextIndent"/>
              <w:ind w:firstLine="0"/>
              <w:rPr>
                <w:rFonts w:ascii="Arial" w:hAnsi="Arial" w:cs="Arial"/>
                <w:sz w:val="22"/>
                <w:lang w:val="mk-MK"/>
              </w:rPr>
            </w:pPr>
            <w:r w:rsidRPr="00D442FD">
              <w:rPr>
                <w:rFonts w:ascii="Arial" w:hAnsi="Arial" w:cs="Arial"/>
                <w:sz w:val="22"/>
                <w:lang w:val="mk-MK"/>
              </w:rPr>
              <w:t>Совет на општина Берово</w:t>
            </w:r>
          </w:p>
        </w:tc>
      </w:tr>
      <w:tr w:rsidR="00F53916" w:rsidTr="002379CF">
        <w:tc>
          <w:tcPr>
            <w:tcW w:w="4536" w:type="dxa"/>
          </w:tcPr>
          <w:p w:rsidR="00F53916" w:rsidRPr="00D442FD" w:rsidRDefault="00F53916" w:rsidP="00687B90">
            <w:pPr>
              <w:pStyle w:val="BodyTextIndent"/>
              <w:ind w:firstLine="0"/>
              <w:rPr>
                <w:rFonts w:ascii="Arial" w:hAnsi="Arial" w:cs="Arial"/>
                <w:sz w:val="22"/>
                <w:lang w:val="ru-RU"/>
              </w:rPr>
            </w:pPr>
            <w:r w:rsidRPr="00D442FD">
              <w:rPr>
                <w:rFonts w:ascii="Arial" w:hAnsi="Arial" w:cs="Arial"/>
                <w:sz w:val="22"/>
                <w:lang w:val="ru-RU"/>
              </w:rPr>
              <w:t>Верификација – број на акт</w:t>
            </w:r>
          </w:p>
        </w:tc>
        <w:tc>
          <w:tcPr>
            <w:tcW w:w="5103" w:type="dxa"/>
          </w:tcPr>
          <w:p w:rsidR="00F53916" w:rsidRPr="00D442FD" w:rsidRDefault="0011731A" w:rsidP="00687B90">
            <w:pPr>
              <w:pStyle w:val="BodyTextIndent"/>
              <w:ind w:firstLine="0"/>
              <w:rPr>
                <w:rFonts w:ascii="Arial" w:hAnsi="Arial" w:cs="Arial"/>
                <w:sz w:val="22"/>
                <w:lang w:val="mk-MK"/>
              </w:rPr>
            </w:pPr>
            <w:r w:rsidRPr="00D442FD">
              <w:rPr>
                <w:rFonts w:ascii="Arial" w:hAnsi="Arial" w:cs="Arial"/>
                <w:sz w:val="22"/>
                <w:lang w:val="mk-MK"/>
              </w:rPr>
              <w:t>10 – 1433 / 3</w:t>
            </w:r>
          </w:p>
        </w:tc>
      </w:tr>
      <w:tr w:rsidR="00B50C7E" w:rsidTr="002379CF">
        <w:tc>
          <w:tcPr>
            <w:tcW w:w="4536" w:type="dxa"/>
          </w:tcPr>
          <w:p w:rsidR="00B50C7E" w:rsidRPr="00D442FD" w:rsidRDefault="00B50C7E" w:rsidP="00687B90">
            <w:pPr>
              <w:pStyle w:val="BodyTextIndent"/>
              <w:ind w:firstLine="0"/>
              <w:rPr>
                <w:rFonts w:ascii="Arial" w:hAnsi="Arial" w:cs="Arial"/>
                <w:sz w:val="22"/>
                <w:lang w:val="ru-RU"/>
              </w:rPr>
            </w:pPr>
            <w:r w:rsidRPr="00D442FD">
              <w:rPr>
                <w:rFonts w:ascii="Arial" w:hAnsi="Arial" w:cs="Arial"/>
                <w:sz w:val="22"/>
                <w:lang w:val="ru-RU"/>
              </w:rPr>
              <w:t>Година на верификација</w:t>
            </w:r>
          </w:p>
        </w:tc>
        <w:tc>
          <w:tcPr>
            <w:tcW w:w="5103" w:type="dxa"/>
          </w:tcPr>
          <w:p w:rsidR="00B50C7E" w:rsidRPr="00D442FD" w:rsidRDefault="0011731A" w:rsidP="00687B90">
            <w:pPr>
              <w:pStyle w:val="BodyTextIndent"/>
              <w:ind w:firstLine="0"/>
              <w:rPr>
                <w:rFonts w:ascii="Arial" w:hAnsi="Arial" w:cs="Arial"/>
                <w:sz w:val="22"/>
                <w:lang w:val="mk-MK"/>
              </w:rPr>
            </w:pPr>
            <w:r w:rsidRPr="00D442FD">
              <w:rPr>
                <w:rFonts w:ascii="Arial" w:hAnsi="Arial" w:cs="Arial"/>
                <w:sz w:val="22"/>
                <w:lang w:val="mk-MK"/>
              </w:rPr>
              <w:t>12. 06. 1995</w:t>
            </w:r>
          </w:p>
        </w:tc>
      </w:tr>
      <w:tr w:rsidR="00207417" w:rsidTr="002379CF">
        <w:tc>
          <w:tcPr>
            <w:tcW w:w="4536" w:type="dxa"/>
          </w:tcPr>
          <w:p w:rsidR="00207417" w:rsidRPr="00D442FD" w:rsidRDefault="00207417" w:rsidP="00687B90">
            <w:pPr>
              <w:pStyle w:val="BodyTextIndent"/>
              <w:ind w:firstLine="0"/>
              <w:rPr>
                <w:rFonts w:ascii="Arial" w:hAnsi="Arial" w:cs="Arial"/>
                <w:sz w:val="22"/>
                <w:lang w:val="ru-RU"/>
              </w:rPr>
            </w:pPr>
            <w:r w:rsidRPr="00D442FD">
              <w:rPr>
                <w:rFonts w:ascii="Arial" w:hAnsi="Arial" w:cs="Arial"/>
                <w:sz w:val="22"/>
                <w:lang w:val="ru-RU"/>
              </w:rPr>
              <w:t>Јазик на кој се изведува наставата</w:t>
            </w:r>
          </w:p>
        </w:tc>
        <w:tc>
          <w:tcPr>
            <w:tcW w:w="5103" w:type="dxa"/>
          </w:tcPr>
          <w:p w:rsidR="00207417" w:rsidRPr="00D442FD" w:rsidRDefault="00207417" w:rsidP="00687B90">
            <w:pPr>
              <w:pStyle w:val="BodyTextIndent"/>
              <w:ind w:firstLine="0"/>
              <w:rPr>
                <w:rFonts w:ascii="Arial" w:hAnsi="Arial" w:cs="Arial"/>
                <w:sz w:val="22"/>
                <w:lang w:val="mk-MK"/>
              </w:rPr>
            </w:pPr>
            <w:r w:rsidRPr="00D442FD">
              <w:rPr>
                <w:rFonts w:ascii="Arial" w:hAnsi="Arial" w:cs="Arial"/>
                <w:sz w:val="22"/>
                <w:lang w:val="mk-MK"/>
              </w:rPr>
              <w:t>Македонски</w:t>
            </w:r>
          </w:p>
        </w:tc>
      </w:tr>
      <w:tr w:rsidR="002966B0" w:rsidTr="002379CF">
        <w:tc>
          <w:tcPr>
            <w:tcW w:w="4536" w:type="dxa"/>
          </w:tcPr>
          <w:p w:rsidR="002966B0" w:rsidRPr="00D442FD" w:rsidRDefault="00A55176" w:rsidP="00687B90">
            <w:pPr>
              <w:pStyle w:val="BodyTextIndent"/>
              <w:ind w:firstLine="0"/>
              <w:rPr>
                <w:rFonts w:ascii="Arial" w:hAnsi="Arial" w:cs="Arial"/>
                <w:sz w:val="22"/>
                <w:lang w:val="ru-RU"/>
              </w:rPr>
            </w:pPr>
            <w:r w:rsidRPr="00D442FD">
              <w:rPr>
                <w:rFonts w:ascii="Arial" w:hAnsi="Arial" w:cs="Arial"/>
                <w:sz w:val="22"/>
                <w:lang w:val="ru-RU"/>
              </w:rPr>
              <w:t>Година на изградба</w:t>
            </w:r>
          </w:p>
        </w:tc>
        <w:tc>
          <w:tcPr>
            <w:tcW w:w="5103" w:type="dxa"/>
          </w:tcPr>
          <w:p w:rsidR="002966B0" w:rsidRPr="00D442FD" w:rsidRDefault="00A55176" w:rsidP="00687B90">
            <w:pPr>
              <w:pStyle w:val="BodyTextIndent"/>
              <w:ind w:firstLine="0"/>
              <w:rPr>
                <w:rFonts w:ascii="Arial" w:hAnsi="Arial" w:cs="Arial"/>
                <w:sz w:val="22"/>
                <w:lang w:val="mk-MK"/>
              </w:rPr>
            </w:pPr>
            <w:r w:rsidRPr="00D442FD">
              <w:rPr>
                <w:rFonts w:ascii="Arial" w:hAnsi="Arial" w:cs="Arial"/>
                <w:sz w:val="22"/>
                <w:lang w:val="mk-MK"/>
              </w:rPr>
              <w:t>1947</w:t>
            </w:r>
          </w:p>
        </w:tc>
      </w:tr>
      <w:tr w:rsidR="000F6F4F" w:rsidTr="002379CF">
        <w:tc>
          <w:tcPr>
            <w:tcW w:w="4536" w:type="dxa"/>
          </w:tcPr>
          <w:p w:rsidR="000F6F4F" w:rsidRPr="00D442FD" w:rsidRDefault="000F6F4F" w:rsidP="00687B90">
            <w:pPr>
              <w:pStyle w:val="BodyTextIndent"/>
              <w:ind w:firstLine="0"/>
              <w:rPr>
                <w:rFonts w:ascii="Arial" w:hAnsi="Arial" w:cs="Arial"/>
                <w:sz w:val="22"/>
                <w:lang w:val="ru-RU"/>
              </w:rPr>
            </w:pPr>
            <w:r w:rsidRPr="00D442FD">
              <w:rPr>
                <w:rFonts w:ascii="Arial" w:hAnsi="Arial" w:cs="Arial"/>
                <w:sz w:val="22"/>
                <w:lang w:val="ru-RU"/>
              </w:rPr>
              <w:t>Тип на градба</w:t>
            </w:r>
          </w:p>
        </w:tc>
        <w:tc>
          <w:tcPr>
            <w:tcW w:w="5103" w:type="dxa"/>
          </w:tcPr>
          <w:p w:rsidR="000F6F4F" w:rsidRPr="00D442FD" w:rsidRDefault="000F6F4F" w:rsidP="00687B90">
            <w:pPr>
              <w:pStyle w:val="BodyTextIndent"/>
              <w:ind w:firstLine="0"/>
              <w:rPr>
                <w:rFonts w:ascii="Arial" w:hAnsi="Arial" w:cs="Arial"/>
                <w:sz w:val="22"/>
                <w:lang w:val="mk-MK"/>
              </w:rPr>
            </w:pPr>
            <w:r w:rsidRPr="00D442FD">
              <w:rPr>
                <w:rFonts w:ascii="Arial" w:hAnsi="Arial" w:cs="Arial"/>
                <w:sz w:val="22"/>
                <w:lang w:val="mk-MK"/>
              </w:rPr>
              <w:t>Тврда</w:t>
            </w:r>
          </w:p>
        </w:tc>
      </w:tr>
      <w:tr w:rsidR="000F6F4F" w:rsidTr="002379CF">
        <w:tc>
          <w:tcPr>
            <w:tcW w:w="4536" w:type="dxa"/>
          </w:tcPr>
          <w:p w:rsidR="000F6F4F" w:rsidRPr="00D442FD" w:rsidRDefault="003B40AD" w:rsidP="00687B90">
            <w:pPr>
              <w:pStyle w:val="BodyTextIndent"/>
              <w:ind w:firstLine="0"/>
              <w:rPr>
                <w:rFonts w:ascii="Arial" w:hAnsi="Arial" w:cs="Arial"/>
                <w:sz w:val="22"/>
                <w:lang w:val="ru-RU"/>
              </w:rPr>
            </w:pPr>
            <w:r w:rsidRPr="00D442FD">
              <w:rPr>
                <w:rFonts w:ascii="Arial" w:hAnsi="Arial" w:cs="Arial"/>
                <w:sz w:val="22"/>
                <w:lang w:val="ru-RU"/>
              </w:rPr>
              <w:t>Површина на објектот</w:t>
            </w:r>
          </w:p>
        </w:tc>
        <w:tc>
          <w:tcPr>
            <w:tcW w:w="5103" w:type="dxa"/>
          </w:tcPr>
          <w:p w:rsidR="000F6F4F" w:rsidRPr="00D442FD" w:rsidRDefault="003B40AD" w:rsidP="00687B90">
            <w:pPr>
              <w:pStyle w:val="BodyTextIndent"/>
              <w:ind w:firstLine="0"/>
              <w:rPr>
                <w:rFonts w:ascii="Arial" w:hAnsi="Arial" w:cs="Arial"/>
                <w:sz w:val="22"/>
                <w:lang w:val="mk-MK"/>
              </w:rPr>
            </w:pPr>
            <w:r w:rsidRPr="00D442FD">
              <w:rPr>
                <w:rFonts w:ascii="Arial" w:hAnsi="Arial" w:cs="Arial"/>
                <w:sz w:val="22"/>
                <w:lang w:val="mk-MK"/>
              </w:rPr>
              <w:t>1588 м2</w:t>
            </w:r>
          </w:p>
        </w:tc>
      </w:tr>
      <w:tr w:rsidR="00FE1DED" w:rsidTr="002379CF">
        <w:tc>
          <w:tcPr>
            <w:tcW w:w="4536" w:type="dxa"/>
          </w:tcPr>
          <w:p w:rsidR="00FE1DED" w:rsidRPr="00D442FD" w:rsidRDefault="00FE1DED" w:rsidP="00687B90">
            <w:pPr>
              <w:pStyle w:val="BodyTextIndent"/>
              <w:ind w:firstLine="0"/>
              <w:rPr>
                <w:rFonts w:ascii="Arial" w:hAnsi="Arial" w:cs="Arial"/>
                <w:sz w:val="22"/>
                <w:lang w:val="ru-RU"/>
              </w:rPr>
            </w:pPr>
            <w:r w:rsidRPr="00D442FD">
              <w:rPr>
                <w:rFonts w:ascii="Arial" w:hAnsi="Arial" w:cs="Arial"/>
                <w:sz w:val="22"/>
                <w:lang w:val="ru-RU"/>
              </w:rPr>
              <w:t>Површина на спортски терени и игралишта</w:t>
            </w:r>
          </w:p>
        </w:tc>
        <w:tc>
          <w:tcPr>
            <w:tcW w:w="5103" w:type="dxa"/>
          </w:tcPr>
          <w:p w:rsidR="00FE1DED" w:rsidRPr="00D442FD" w:rsidRDefault="00015D41" w:rsidP="00687B90">
            <w:pPr>
              <w:pStyle w:val="BodyTextIndent"/>
              <w:ind w:firstLine="0"/>
              <w:rPr>
                <w:rFonts w:ascii="Arial" w:hAnsi="Arial" w:cs="Arial"/>
                <w:sz w:val="22"/>
                <w:lang w:val="mk-MK"/>
              </w:rPr>
            </w:pPr>
            <w:r w:rsidRPr="00D442FD">
              <w:rPr>
                <w:rFonts w:ascii="Arial" w:hAnsi="Arial" w:cs="Arial"/>
                <w:sz w:val="22"/>
                <w:lang w:val="mk-MK"/>
              </w:rPr>
              <w:t>1800 м2</w:t>
            </w:r>
          </w:p>
        </w:tc>
      </w:tr>
      <w:tr w:rsidR="00717500" w:rsidTr="002379CF">
        <w:tc>
          <w:tcPr>
            <w:tcW w:w="4536" w:type="dxa"/>
          </w:tcPr>
          <w:p w:rsidR="00717500" w:rsidRPr="00D442FD" w:rsidRDefault="00717500" w:rsidP="00687B90">
            <w:pPr>
              <w:pStyle w:val="BodyTextIndent"/>
              <w:ind w:firstLine="0"/>
              <w:rPr>
                <w:rFonts w:ascii="Arial" w:hAnsi="Arial" w:cs="Arial"/>
                <w:sz w:val="22"/>
                <w:lang w:val="ru-RU"/>
              </w:rPr>
            </w:pPr>
            <w:r w:rsidRPr="00D442FD">
              <w:rPr>
                <w:rFonts w:ascii="Arial" w:hAnsi="Arial" w:cs="Arial"/>
                <w:sz w:val="22"/>
                <w:lang w:val="ru-RU"/>
              </w:rPr>
              <w:t>Начин на загревање на учлиштето</w:t>
            </w:r>
          </w:p>
        </w:tc>
        <w:tc>
          <w:tcPr>
            <w:tcW w:w="5103" w:type="dxa"/>
          </w:tcPr>
          <w:p w:rsidR="00717500" w:rsidRPr="00D442FD" w:rsidRDefault="00E26807" w:rsidP="00E26807">
            <w:pPr>
              <w:pStyle w:val="BodyTextIndent"/>
              <w:ind w:firstLine="0"/>
              <w:rPr>
                <w:rFonts w:ascii="Arial" w:hAnsi="Arial" w:cs="Arial"/>
                <w:sz w:val="22"/>
                <w:lang w:val="mk-MK"/>
              </w:rPr>
            </w:pPr>
            <w:r>
              <w:rPr>
                <w:rFonts w:ascii="Arial" w:hAnsi="Arial" w:cs="Arial"/>
                <w:sz w:val="22"/>
                <w:lang w:val="mk-MK"/>
              </w:rPr>
              <w:t>П</w:t>
            </w:r>
            <w:r w:rsidR="009C02FC">
              <w:rPr>
                <w:rFonts w:ascii="Arial" w:hAnsi="Arial" w:cs="Arial"/>
                <w:sz w:val="22"/>
                <w:lang w:val="mk-MK"/>
              </w:rPr>
              <w:t>арно греење</w:t>
            </w:r>
            <w:r w:rsidR="00717500" w:rsidRPr="00D442FD">
              <w:rPr>
                <w:rFonts w:ascii="Arial" w:hAnsi="Arial" w:cs="Arial"/>
                <w:sz w:val="22"/>
                <w:lang w:val="mk-MK"/>
              </w:rPr>
              <w:t xml:space="preserve"> </w:t>
            </w:r>
          </w:p>
        </w:tc>
      </w:tr>
      <w:tr w:rsidR="00717500" w:rsidTr="002379CF">
        <w:tc>
          <w:tcPr>
            <w:tcW w:w="4536" w:type="dxa"/>
          </w:tcPr>
          <w:p w:rsidR="00717500"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lastRenderedPageBreak/>
              <w:t>Број на одделенија</w:t>
            </w:r>
          </w:p>
        </w:tc>
        <w:tc>
          <w:tcPr>
            <w:tcW w:w="5103" w:type="dxa"/>
          </w:tcPr>
          <w:p w:rsidR="00717500"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9</w:t>
            </w:r>
          </w:p>
        </w:tc>
      </w:tr>
      <w:tr w:rsidR="001E31D6" w:rsidTr="002379CF">
        <w:tc>
          <w:tcPr>
            <w:tcW w:w="4536" w:type="dxa"/>
          </w:tcPr>
          <w:p w:rsidR="001E31D6"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паралелки</w:t>
            </w:r>
          </w:p>
        </w:tc>
        <w:tc>
          <w:tcPr>
            <w:tcW w:w="5103" w:type="dxa"/>
          </w:tcPr>
          <w:p w:rsidR="001E31D6"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10</w:t>
            </w:r>
          </w:p>
        </w:tc>
      </w:tr>
      <w:tr w:rsidR="001E31D6" w:rsidTr="002379CF">
        <w:tc>
          <w:tcPr>
            <w:tcW w:w="4536" w:type="dxa"/>
          </w:tcPr>
          <w:p w:rsidR="001E31D6" w:rsidRPr="00D442FD" w:rsidRDefault="001E31D6" w:rsidP="00687B90">
            <w:pPr>
              <w:pStyle w:val="BodyTextIndent"/>
              <w:ind w:firstLine="0"/>
              <w:rPr>
                <w:rFonts w:ascii="Arial" w:hAnsi="Arial" w:cs="Arial"/>
                <w:sz w:val="22"/>
                <w:lang w:val="ru-RU"/>
              </w:rPr>
            </w:pPr>
            <w:r w:rsidRPr="00D442FD">
              <w:rPr>
                <w:rFonts w:ascii="Arial" w:hAnsi="Arial" w:cs="Arial"/>
                <w:sz w:val="22"/>
                <w:lang w:val="ru-RU"/>
              </w:rPr>
              <w:t>Број на смени</w:t>
            </w:r>
          </w:p>
        </w:tc>
        <w:tc>
          <w:tcPr>
            <w:tcW w:w="5103" w:type="dxa"/>
          </w:tcPr>
          <w:p w:rsidR="001E31D6" w:rsidRPr="00D442FD" w:rsidRDefault="001E31D6" w:rsidP="00687B90">
            <w:pPr>
              <w:pStyle w:val="BodyTextIndent"/>
              <w:ind w:firstLine="0"/>
              <w:rPr>
                <w:rFonts w:ascii="Arial" w:hAnsi="Arial" w:cs="Arial"/>
                <w:sz w:val="22"/>
                <w:lang w:val="mk-MK"/>
              </w:rPr>
            </w:pPr>
            <w:r w:rsidRPr="00D442FD">
              <w:rPr>
                <w:rFonts w:ascii="Arial" w:hAnsi="Arial" w:cs="Arial"/>
                <w:sz w:val="22"/>
                <w:lang w:val="mk-MK"/>
              </w:rPr>
              <w:t>Една</w:t>
            </w:r>
          </w:p>
        </w:tc>
      </w:tr>
    </w:tbl>
    <w:p w:rsidR="00DB7923" w:rsidRDefault="00DB7923" w:rsidP="00761E64">
      <w:pPr>
        <w:pStyle w:val="BodyTextIndent"/>
        <w:jc w:val="center"/>
        <w:rPr>
          <w:rFonts w:ascii="Arial" w:hAnsi="Arial" w:cs="Arial"/>
          <w:b/>
          <w:sz w:val="24"/>
          <w:szCs w:val="24"/>
          <w:lang w:val="mk-MK"/>
        </w:rPr>
      </w:pPr>
    </w:p>
    <w:p w:rsidR="00761E64" w:rsidRPr="00107D49" w:rsidRDefault="00761E64" w:rsidP="00761E64">
      <w:pPr>
        <w:pStyle w:val="BodyTextIndent"/>
        <w:jc w:val="center"/>
        <w:rPr>
          <w:rFonts w:ascii="Arial" w:hAnsi="Arial" w:cs="Arial"/>
          <w:b/>
          <w:sz w:val="24"/>
          <w:szCs w:val="24"/>
          <w:lang w:val="mk-MK"/>
        </w:rPr>
      </w:pPr>
      <w:r w:rsidRPr="00107D49">
        <w:rPr>
          <w:rFonts w:ascii="Arial" w:hAnsi="Arial" w:cs="Arial"/>
          <w:b/>
          <w:sz w:val="24"/>
          <w:szCs w:val="24"/>
          <w:lang w:val="mk-MK"/>
        </w:rPr>
        <w:t>Патрон на училиштето</w:t>
      </w:r>
    </w:p>
    <w:p w:rsidR="00E66E48" w:rsidRDefault="00C61BD4" w:rsidP="00EC1244">
      <w:pPr>
        <w:pStyle w:val="BodyTextIndent"/>
        <w:rPr>
          <w:rFonts w:ascii="Arial" w:hAnsi="Arial" w:cs="Arial"/>
          <w:sz w:val="22"/>
          <w:szCs w:val="22"/>
          <w:lang w:val="ru-RU"/>
        </w:rPr>
      </w:pPr>
      <w:r w:rsidRPr="00D442FD">
        <w:rPr>
          <w:rFonts w:ascii="Arial" w:hAnsi="Arial" w:cs="Arial"/>
          <w:noProof/>
          <w:sz w:val="22"/>
          <w:szCs w:val="22"/>
          <w:lang w:eastAsia="en-US"/>
        </w:rPr>
        <w:drawing>
          <wp:anchor distT="47625" distB="47625" distL="47625" distR="47625" simplePos="0" relativeHeight="251659264" behindDoc="0" locked="0" layoutInCell="1" allowOverlap="0">
            <wp:simplePos x="0" y="0"/>
            <wp:positionH relativeFrom="column">
              <wp:posOffset>15240</wp:posOffset>
            </wp:positionH>
            <wp:positionV relativeFrom="line">
              <wp:posOffset>160655</wp:posOffset>
            </wp:positionV>
            <wp:extent cx="1067435" cy="1103630"/>
            <wp:effectExtent l="19050" t="0" r="0" b="0"/>
            <wp:wrapSquare wrapText="bothSides"/>
            <wp:docPr id="11" name="Picture 3" descr="http://www.visitberovo.com.mk/images/patronat%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tberovo.com.mk/images/patronat%20007.jpg"/>
                    <pic:cNvPicPr>
                      <a:picLocks noChangeAspect="1" noChangeArrowheads="1"/>
                    </pic:cNvPicPr>
                  </pic:nvPicPr>
                  <pic:blipFill>
                    <a:blip r:embed="rId11" cstate="print"/>
                    <a:srcRect l="15154" t="3759" r="14624"/>
                    <a:stretch>
                      <a:fillRect/>
                    </a:stretch>
                  </pic:blipFill>
                  <pic:spPr bwMode="auto">
                    <a:xfrm>
                      <a:off x="0" y="0"/>
                      <a:ext cx="1067435" cy="1103630"/>
                    </a:xfrm>
                    <a:prstGeom prst="rect">
                      <a:avLst/>
                    </a:prstGeom>
                    <a:noFill/>
                    <a:ln w="9525">
                      <a:noFill/>
                      <a:miter lim="800000"/>
                      <a:headEnd/>
                      <a:tailEnd/>
                    </a:ln>
                  </pic:spPr>
                </pic:pic>
              </a:graphicData>
            </a:graphic>
          </wp:anchor>
        </w:drawing>
      </w:r>
      <w:r w:rsidR="00761E64" w:rsidRPr="00D442FD">
        <w:rPr>
          <w:rFonts w:ascii="Arial" w:hAnsi="Arial" w:cs="Arial"/>
          <w:sz w:val="22"/>
          <w:szCs w:val="22"/>
          <w:lang w:val="ru-RU"/>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00761E64" w:rsidRPr="00D442FD">
        <w:rPr>
          <w:rFonts w:ascii="Arial" w:hAnsi="Arial" w:cs="Arial"/>
          <w:b/>
          <w:sz w:val="22"/>
          <w:szCs w:val="22"/>
          <w:lang w:val="ru-RU"/>
        </w:rPr>
        <w:t>Никола Петров</w:t>
      </w:r>
      <w:r w:rsidR="00761E64" w:rsidRPr="00D442FD">
        <w:rPr>
          <w:rFonts w:ascii="Arial" w:hAnsi="Arial" w:cs="Arial"/>
          <w:sz w:val="22"/>
          <w:szCs w:val="22"/>
          <w:lang w:val="ru-RU"/>
        </w:rPr>
        <w:t xml:space="preserve"> </w:t>
      </w:r>
      <w:r w:rsidR="00761E64" w:rsidRPr="00D442FD">
        <w:rPr>
          <w:rFonts w:ascii="Arial" w:hAnsi="Arial" w:cs="Arial"/>
          <w:b/>
          <w:sz w:val="22"/>
          <w:szCs w:val="22"/>
          <w:lang w:val="ru-RU"/>
        </w:rPr>
        <w:t xml:space="preserve">Чукарски - Русински (1875 - 1943). </w:t>
      </w:r>
      <w:r w:rsidR="00761E64" w:rsidRPr="00D442FD">
        <w:rPr>
          <w:rFonts w:ascii="Arial" w:hAnsi="Arial" w:cs="Arial"/>
          <w:sz w:val="22"/>
          <w:szCs w:val="22"/>
          <w:lang w:val="ru-RU"/>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w:t>
      </w:r>
      <w:r w:rsidR="00107D49" w:rsidRPr="00D442FD">
        <w:rPr>
          <w:rFonts w:ascii="Arial" w:hAnsi="Arial" w:cs="Arial"/>
          <w:sz w:val="22"/>
          <w:szCs w:val="22"/>
          <w:lang w:val="ru-RU"/>
        </w:rPr>
        <w:t>а Маке</w:t>
      </w:r>
      <w:r w:rsidR="00761E64" w:rsidRPr="00D442FD">
        <w:rPr>
          <w:rFonts w:ascii="Arial" w:hAnsi="Arial" w:cs="Arial"/>
          <w:sz w:val="22"/>
          <w:szCs w:val="22"/>
          <w:lang w:val="ru-RU"/>
        </w:rPr>
        <w:t>д</w:t>
      </w:r>
      <w:r w:rsidR="00107D49" w:rsidRPr="00D442FD">
        <w:rPr>
          <w:rFonts w:ascii="Arial" w:hAnsi="Arial" w:cs="Arial"/>
          <w:sz w:val="22"/>
          <w:szCs w:val="22"/>
          <w:lang w:val="ru-RU"/>
        </w:rPr>
        <w:t>о</w:t>
      </w:r>
      <w:r w:rsidR="00761E64" w:rsidRPr="00D442FD">
        <w:rPr>
          <w:rFonts w:ascii="Arial" w:hAnsi="Arial" w:cs="Arial"/>
          <w:sz w:val="22"/>
          <w:szCs w:val="22"/>
          <w:lang w:val="ru-RU"/>
        </w:rPr>
        <w:t xml:space="preserve">нската револуционерна организација и ја изведоа илинденската епопеја од 1903 година. </w:t>
      </w:r>
    </w:p>
    <w:p w:rsidR="00DB7923" w:rsidRPr="00D442FD" w:rsidRDefault="00DB7923" w:rsidP="00EC1244">
      <w:pPr>
        <w:pStyle w:val="BodyTextIndent"/>
        <w:rPr>
          <w:rFonts w:ascii="Arial" w:hAnsi="Arial" w:cs="Arial"/>
          <w:sz w:val="22"/>
          <w:szCs w:val="22"/>
          <w:lang w:val="ru-RU"/>
        </w:rPr>
      </w:pPr>
    </w:p>
    <w:p w:rsidR="005863A9" w:rsidRPr="002D37B5" w:rsidRDefault="006F1D90" w:rsidP="00AB0795">
      <w:pPr>
        <w:pStyle w:val="BodyTextIndent"/>
        <w:rPr>
          <w:rFonts w:ascii="Arial" w:hAnsi="Arial" w:cs="Arial"/>
          <w:b/>
          <w:sz w:val="22"/>
          <w:szCs w:val="22"/>
          <w:lang w:val="ru-RU"/>
        </w:rPr>
      </w:pPr>
      <w:r w:rsidRPr="002D37B5">
        <w:rPr>
          <w:rFonts w:ascii="Arial" w:hAnsi="Arial" w:cs="Arial"/>
          <w:b/>
          <w:sz w:val="22"/>
          <w:szCs w:val="22"/>
          <w:lang w:val="ru-RU"/>
        </w:rPr>
        <w:t>- Просторни услови за работа на училиштето</w:t>
      </w:r>
    </w:p>
    <w:tbl>
      <w:tblPr>
        <w:tblStyle w:val="TableGrid"/>
        <w:tblW w:w="0" w:type="auto"/>
        <w:tblInd w:w="108" w:type="dxa"/>
        <w:tblLook w:val="04A0" w:firstRow="1" w:lastRow="0" w:firstColumn="1" w:lastColumn="0" w:noHBand="0" w:noVBand="1"/>
      </w:tblPr>
      <w:tblGrid>
        <w:gridCol w:w="4482"/>
        <w:gridCol w:w="5036"/>
      </w:tblGrid>
      <w:tr w:rsidR="005863A9" w:rsidRPr="002D37B5" w:rsidTr="002379CF">
        <w:tc>
          <w:tcPr>
            <w:tcW w:w="4536"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Вкупен број на училишни згради</w:t>
            </w:r>
          </w:p>
        </w:tc>
        <w:tc>
          <w:tcPr>
            <w:tcW w:w="5103" w:type="dxa"/>
          </w:tcPr>
          <w:p w:rsidR="005863A9" w:rsidRPr="002D37B5" w:rsidRDefault="00DF2849" w:rsidP="00C97B0B">
            <w:pPr>
              <w:jc w:val="both"/>
              <w:rPr>
                <w:rFonts w:ascii="Arial" w:hAnsi="Arial" w:cs="Arial"/>
                <w:lang w:val="mk-MK"/>
              </w:rPr>
            </w:pPr>
            <w:r w:rsidRPr="002D37B5">
              <w:rPr>
                <w:rFonts w:ascii="Arial" w:hAnsi="Arial" w:cs="Arial"/>
                <w:lang w:val="mk-MK"/>
              </w:rPr>
              <w:t>Една училишна зграда</w:t>
            </w:r>
          </w:p>
        </w:tc>
      </w:tr>
      <w:tr w:rsidR="005863A9" w:rsidRPr="002D37B5" w:rsidTr="002379CF">
        <w:tc>
          <w:tcPr>
            <w:tcW w:w="4536"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Број на подрачни училишта</w:t>
            </w:r>
          </w:p>
        </w:tc>
        <w:tc>
          <w:tcPr>
            <w:tcW w:w="5103" w:type="dxa"/>
          </w:tcPr>
          <w:p w:rsidR="005863A9" w:rsidRPr="002D37B5" w:rsidRDefault="00DF2849" w:rsidP="00C97B0B">
            <w:pPr>
              <w:pStyle w:val="BodyTextIndent"/>
              <w:ind w:firstLine="0"/>
              <w:rPr>
                <w:rFonts w:ascii="Arial" w:hAnsi="Arial" w:cs="Arial"/>
                <w:sz w:val="22"/>
                <w:lang w:val="ru-RU"/>
              </w:rPr>
            </w:pPr>
            <w:r w:rsidRPr="002D37B5">
              <w:rPr>
                <w:rFonts w:ascii="Arial" w:hAnsi="Arial" w:cs="Arial"/>
                <w:sz w:val="22"/>
                <w:lang w:val="ru-RU"/>
              </w:rPr>
              <w:t>0</w:t>
            </w:r>
          </w:p>
        </w:tc>
      </w:tr>
      <w:tr w:rsidR="005863A9" w:rsidRPr="002D37B5" w:rsidTr="002379CF">
        <w:tc>
          <w:tcPr>
            <w:tcW w:w="4536" w:type="dxa"/>
          </w:tcPr>
          <w:p w:rsidR="005863A9" w:rsidRPr="002D37B5" w:rsidRDefault="00F70974" w:rsidP="00C97B0B">
            <w:pPr>
              <w:pStyle w:val="BodyTextIndent"/>
              <w:ind w:firstLine="0"/>
              <w:rPr>
                <w:rFonts w:ascii="Arial" w:hAnsi="Arial" w:cs="Arial"/>
                <w:sz w:val="22"/>
                <w:lang w:val="ru-RU"/>
              </w:rPr>
            </w:pPr>
            <w:r w:rsidRPr="002D37B5">
              <w:rPr>
                <w:rFonts w:ascii="Arial" w:hAnsi="Arial" w:cs="Arial"/>
                <w:sz w:val="22"/>
                <w:lang w:val="ru-RU"/>
              </w:rPr>
              <w:t>Бруто површина</w:t>
            </w:r>
          </w:p>
        </w:tc>
        <w:tc>
          <w:tcPr>
            <w:tcW w:w="5103" w:type="dxa"/>
          </w:tcPr>
          <w:p w:rsidR="005863A9" w:rsidRPr="002D37B5" w:rsidRDefault="00BD6573" w:rsidP="00C97B0B">
            <w:pPr>
              <w:pStyle w:val="BodyTextIndent"/>
              <w:ind w:firstLine="0"/>
              <w:rPr>
                <w:rFonts w:ascii="Arial" w:hAnsi="Arial" w:cs="Arial"/>
                <w:sz w:val="22"/>
                <w:lang w:val="ru-RU"/>
              </w:rPr>
            </w:pPr>
            <w:r w:rsidRPr="002D37B5">
              <w:rPr>
                <w:rFonts w:ascii="Arial" w:hAnsi="Arial" w:cs="Arial"/>
                <w:sz w:val="22"/>
                <w:lang w:val="ru-RU"/>
              </w:rPr>
              <w:t>1588</w:t>
            </w:r>
          </w:p>
        </w:tc>
      </w:tr>
      <w:tr w:rsidR="005863A9" w:rsidRPr="002D37B5" w:rsidTr="002379CF">
        <w:tc>
          <w:tcPr>
            <w:tcW w:w="4536" w:type="dxa"/>
          </w:tcPr>
          <w:p w:rsidR="005863A9" w:rsidRPr="002D37B5" w:rsidRDefault="00D2007D" w:rsidP="00C97B0B">
            <w:pPr>
              <w:pStyle w:val="BodyTextIndent"/>
              <w:ind w:firstLine="0"/>
              <w:rPr>
                <w:rFonts w:ascii="Arial" w:hAnsi="Arial" w:cs="Arial"/>
                <w:sz w:val="22"/>
                <w:lang w:val="ru-RU"/>
              </w:rPr>
            </w:pPr>
            <w:r w:rsidRPr="002D37B5">
              <w:rPr>
                <w:rFonts w:ascii="Arial" w:hAnsi="Arial" w:cs="Arial"/>
                <w:sz w:val="22"/>
                <w:lang w:val="ru-RU"/>
              </w:rPr>
              <w:t>Нето површина</w:t>
            </w:r>
          </w:p>
        </w:tc>
        <w:tc>
          <w:tcPr>
            <w:tcW w:w="5103" w:type="dxa"/>
          </w:tcPr>
          <w:p w:rsidR="005863A9" w:rsidRPr="002D37B5" w:rsidRDefault="00BD6573" w:rsidP="00C97B0B">
            <w:pPr>
              <w:pStyle w:val="BodyTextIndent"/>
              <w:ind w:firstLine="0"/>
              <w:rPr>
                <w:rFonts w:ascii="Arial" w:hAnsi="Arial" w:cs="Arial"/>
                <w:sz w:val="22"/>
                <w:lang w:val="mk-MK"/>
              </w:rPr>
            </w:pPr>
            <w:r w:rsidRPr="002D37B5">
              <w:rPr>
                <w:rFonts w:ascii="Arial" w:hAnsi="Arial" w:cs="Arial"/>
                <w:sz w:val="22"/>
                <w:lang w:val="mk-MK"/>
              </w:rPr>
              <w:t>787</w:t>
            </w:r>
          </w:p>
        </w:tc>
      </w:tr>
      <w:tr w:rsidR="005863A9" w:rsidRPr="002D37B5" w:rsidTr="002379CF">
        <w:tc>
          <w:tcPr>
            <w:tcW w:w="4536" w:type="dxa"/>
          </w:tcPr>
          <w:p w:rsidR="005863A9" w:rsidRPr="002D37B5" w:rsidRDefault="00492CCF" w:rsidP="00C97B0B">
            <w:pPr>
              <w:pStyle w:val="BodyTextIndent"/>
              <w:ind w:firstLine="0"/>
              <w:rPr>
                <w:rFonts w:ascii="Arial" w:hAnsi="Arial" w:cs="Arial"/>
                <w:sz w:val="22"/>
                <w:lang w:val="ru-RU"/>
              </w:rPr>
            </w:pPr>
            <w:r w:rsidRPr="002D37B5">
              <w:rPr>
                <w:rFonts w:ascii="Arial" w:hAnsi="Arial" w:cs="Arial"/>
                <w:sz w:val="22"/>
                <w:lang w:val="ru-RU"/>
              </w:rPr>
              <w:t>Број на спортски терени</w:t>
            </w:r>
          </w:p>
        </w:tc>
        <w:tc>
          <w:tcPr>
            <w:tcW w:w="5103" w:type="dxa"/>
          </w:tcPr>
          <w:p w:rsidR="005863A9" w:rsidRPr="002D37B5" w:rsidRDefault="00492CCF" w:rsidP="00C97B0B">
            <w:pPr>
              <w:pStyle w:val="BodyTextIndent"/>
              <w:ind w:firstLine="0"/>
              <w:rPr>
                <w:rFonts w:ascii="Arial" w:hAnsi="Arial" w:cs="Arial"/>
                <w:sz w:val="22"/>
                <w:lang w:val="mk-MK"/>
              </w:rPr>
            </w:pPr>
            <w:r w:rsidRPr="002D37B5">
              <w:rPr>
                <w:rFonts w:ascii="Arial" w:hAnsi="Arial" w:cs="Arial"/>
                <w:sz w:val="22"/>
                <w:lang w:val="mk-MK"/>
              </w:rPr>
              <w:t>3</w:t>
            </w:r>
          </w:p>
        </w:tc>
      </w:tr>
      <w:tr w:rsidR="005863A9" w:rsidRPr="002D37B5" w:rsidTr="002379CF">
        <w:tc>
          <w:tcPr>
            <w:tcW w:w="4536" w:type="dxa"/>
          </w:tcPr>
          <w:p w:rsidR="005863A9" w:rsidRPr="002D37B5" w:rsidRDefault="00492CCF" w:rsidP="00C97B0B">
            <w:pPr>
              <w:pStyle w:val="BodyTextIndent"/>
              <w:ind w:firstLine="0"/>
              <w:rPr>
                <w:rFonts w:ascii="Arial" w:hAnsi="Arial" w:cs="Arial"/>
                <w:sz w:val="22"/>
                <w:lang w:val="ru-RU"/>
              </w:rPr>
            </w:pPr>
            <w:r w:rsidRPr="002D37B5">
              <w:rPr>
                <w:rFonts w:ascii="Arial" w:hAnsi="Arial" w:cs="Arial"/>
                <w:sz w:val="22"/>
                <w:lang w:val="ru-RU"/>
              </w:rPr>
              <w:t>Број на катови</w:t>
            </w:r>
          </w:p>
        </w:tc>
        <w:tc>
          <w:tcPr>
            <w:tcW w:w="5103" w:type="dxa"/>
          </w:tcPr>
          <w:p w:rsidR="005863A9" w:rsidRPr="002D37B5" w:rsidRDefault="00492CCF" w:rsidP="00C97B0B">
            <w:pPr>
              <w:pStyle w:val="BodyTextIndent"/>
              <w:ind w:firstLine="0"/>
              <w:rPr>
                <w:rFonts w:ascii="Arial" w:hAnsi="Arial" w:cs="Arial"/>
                <w:sz w:val="22"/>
                <w:lang w:val="mk-MK"/>
              </w:rPr>
            </w:pPr>
            <w:r w:rsidRPr="002D37B5">
              <w:rPr>
                <w:rFonts w:ascii="Arial" w:hAnsi="Arial" w:cs="Arial"/>
                <w:sz w:val="22"/>
                <w:lang w:val="mk-MK"/>
              </w:rPr>
              <w:t>Сутерен, приземје и кат</w:t>
            </w:r>
          </w:p>
        </w:tc>
      </w:tr>
      <w:tr w:rsidR="005863A9" w:rsidRPr="002D37B5" w:rsidTr="002379CF">
        <w:tc>
          <w:tcPr>
            <w:tcW w:w="4536" w:type="dxa"/>
          </w:tcPr>
          <w:p w:rsidR="005863A9" w:rsidRPr="002D37B5" w:rsidRDefault="000409BA" w:rsidP="00C97B0B">
            <w:pPr>
              <w:pStyle w:val="BodyTextIndent"/>
              <w:ind w:firstLine="0"/>
              <w:rPr>
                <w:rFonts w:ascii="Arial" w:hAnsi="Arial" w:cs="Arial"/>
                <w:sz w:val="22"/>
                <w:lang w:val="ru-RU"/>
              </w:rPr>
            </w:pPr>
            <w:r w:rsidRPr="002D37B5">
              <w:rPr>
                <w:rFonts w:ascii="Arial" w:hAnsi="Arial" w:cs="Arial"/>
                <w:sz w:val="22"/>
                <w:lang w:val="ru-RU"/>
              </w:rPr>
              <w:t>Број на училници</w:t>
            </w:r>
          </w:p>
        </w:tc>
        <w:tc>
          <w:tcPr>
            <w:tcW w:w="5103" w:type="dxa"/>
          </w:tcPr>
          <w:p w:rsidR="005863A9" w:rsidRPr="00147083" w:rsidRDefault="000409BA" w:rsidP="00C97B0B">
            <w:pPr>
              <w:pStyle w:val="BodyTextIndent"/>
              <w:ind w:firstLine="0"/>
              <w:rPr>
                <w:rFonts w:ascii="Arial" w:hAnsi="Arial" w:cs="Arial"/>
                <w:sz w:val="22"/>
              </w:rPr>
            </w:pPr>
            <w:r w:rsidRPr="002D37B5">
              <w:rPr>
                <w:rFonts w:ascii="Arial" w:hAnsi="Arial" w:cs="Arial"/>
                <w:sz w:val="22"/>
                <w:lang w:val="mk-MK"/>
              </w:rPr>
              <w:t>1</w:t>
            </w:r>
            <w:r w:rsidR="00147083">
              <w:rPr>
                <w:rFonts w:ascii="Arial" w:hAnsi="Arial" w:cs="Arial"/>
                <w:sz w:val="22"/>
              </w:rPr>
              <w:t>2</w:t>
            </w:r>
          </w:p>
        </w:tc>
      </w:tr>
      <w:tr w:rsidR="005863A9" w:rsidRPr="002D37B5" w:rsidTr="002379CF">
        <w:tc>
          <w:tcPr>
            <w:tcW w:w="4536" w:type="dxa"/>
          </w:tcPr>
          <w:p w:rsidR="005863A9" w:rsidRPr="002D37B5" w:rsidRDefault="00F3330E" w:rsidP="00C97B0B">
            <w:pPr>
              <w:pStyle w:val="BodyTextIndent"/>
              <w:ind w:firstLine="0"/>
              <w:rPr>
                <w:rFonts w:ascii="Arial" w:hAnsi="Arial" w:cs="Arial"/>
                <w:sz w:val="22"/>
                <w:lang w:val="ru-RU"/>
              </w:rPr>
            </w:pPr>
            <w:r w:rsidRPr="002D37B5">
              <w:rPr>
                <w:rFonts w:ascii="Arial" w:hAnsi="Arial" w:cs="Arial"/>
                <w:sz w:val="22"/>
                <w:lang w:val="ru-RU"/>
              </w:rPr>
              <w:t>Број на помошни простории</w:t>
            </w:r>
          </w:p>
        </w:tc>
        <w:tc>
          <w:tcPr>
            <w:tcW w:w="5103" w:type="dxa"/>
          </w:tcPr>
          <w:p w:rsidR="005863A9" w:rsidRPr="002D37B5" w:rsidRDefault="006F1B03" w:rsidP="00C97B0B">
            <w:pPr>
              <w:pStyle w:val="BodyTextIndent"/>
              <w:ind w:firstLine="0"/>
              <w:rPr>
                <w:rFonts w:ascii="Arial" w:hAnsi="Arial" w:cs="Arial"/>
                <w:sz w:val="22"/>
                <w:lang w:val="mk-MK"/>
              </w:rPr>
            </w:pPr>
            <w:r w:rsidRPr="002D37B5">
              <w:rPr>
                <w:rFonts w:ascii="Arial" w:hAnsi="Arial" w:cs="Arial"/>
                <w:sz w:val="22"/>
                <w:lang w:val="mk-MK"/>
              </w:rPr>
              <w:t>6</w:t>
            </w:r>
          </w:p>
        </w:tc>
      </w:tr>
      <w:tr w:rsidR="005863A9" w:rsidRPr="002D37B5" w:rsidTr="002379CF">
        <w:tc>
          <w:tcPr>
            <w:tcW w:w="4536" w:type="dxa"/>
          </w:tcPr>
          <w:p w:rsidR="005863A9" w:rsidRPr="002D37B5" w:rsidRDefault="00F3330E" w:rsidP="00C97B0B">
            <w:pPr>
              <w:pStyle w:val="BodyTextIndent"/>
              <w:ind w:firstLine="0"/>
              <w:rPr>
                <w:rFonts w:ascii="Arial" w:hAnsi="Arial" w:cs="Arial"/>
                <w:sz w:val="22"/>
                <w:lang w:val="ru-RU"/>
              </w:rPr>
            </w:pPr>
            <w:r w:rsidRPr="002D37B5">
              <w:rPr>
                <w:rFonts w:ascii="Arial" w:hAnsi="Arial" w:cs="Arial"/>
                <w:sz w:val="22"/>
                <w:lang w:val="ru-RU"/>
              </w:rPr>
              <w:t>Училишна библиотека</w:t>
            </w:r>
          </w:p>
        </w:tc>
        <w:tc>
          <w:tcPr>
            <w:tcW w:w="5103" w:type="dxa"/>
          </w:tcPr>
          <w:p w:rsidR="005863A9" w:rsidRPr="002D37B5" w:rsidRDefault="00004DFA" w:rsidP="001B31E9">
            <w:pPr>
              <w:pStyle w:val="BodyTextIndent"/>
              <w:ind w:firstLine="0"/>
              <w:rPr>
                <w:rFonts w:ascii="Arial" w:hAnsi="Arial" w:cs="Arial"/>
                <w:sz w:val="22"/>
                <w:lang w:val="mk-MK"/>
              </w:rPr>
            </w:pPr>
            <w:r w:rsidRPr="002D37B5">
              <w:rPr>
                <w:rFonts w:ascii="Arial" w:hAnsi="Arial" w:cs="Arial"/>
                <w:sz w:val="22"/>
                <w:lang w:val="mk-MK"/>
              </w:rPr>
              <w:t>Има</w:t>
            </w:r>
            <w:r w:rsidR="001B31E9" w:rsidRPr="002D37B5">
              <w:rPr>
                <w:rFonts w:ascii="Arial" w:hAnsi="Arial" w:cs="Arial"/>
                <w:sz w:val="22"/>
                <w:lang w:val="mk-MK"/>
              </w:rPr>
              <w:t xml:space="preserve">  </w:t>
            </w:r>
            <w:r w:rsidR="00A56E21" w:rsidRPr="002D37B5">
              <w:rPr>
                <w:rFonts w:ascii="Arial" w:hAnsi="Arial" w:cs="Arial"/>
                <w:sz w:val="22"/>
                <w:lang w:val="mk-MK"/>
              </w:rPr>
              <w:t>(</w:t>
            </w:r>
            <w:r w:rsidR="001B31E9" w:rsidRPr="002D37B5">
              <w:rPr>
                <w:rFonts w:ascii="Arial" w:hAnsi="Arial" w:cs="Arial"/>
                <w:sz w:val="22"/>
                <w:lang w:val="mk-MK"/>
              </w:rPr>
              <w:t>20 м2</w:t>
            </w:r>
            <w:r w:rsidR="00A56E21" w:rsidRPr="002D37B5">
              <w:rPr>
                <w:rFonts w:ascii="Arial" w:hAnsi="Arial" w:cs="Arial"/>
                <w:sz w:val="22"/>
                <w:lang w:val="mk-MK"/>
              </w:rPr>
              <w:t>)</w:t>
            </w:r>
          </w:p>
        </w:tc>
      </w:tr>
    </w:tbl>
    <w:p w:rsidR="00DB7923" w:rsidRDefault="00DB7923" w:rsidP="00EC1244">
      <w:pPr>
        <w:pStyle w:val="BodyTextIndent"/>
        <w:rPr>
          <w:rFonts w:ascii="Arial" w:hAnsi="Arial" w:cs="Arial"/>
          <w:b/>
          <w:i/>
          <w:sz w:val="24"/>
          <w:lang w:val="ru-RU"/>
        </w:rPr>
      </w:pPr>
    </w:p>
    <w:p w:rsidR="00687D60" w:rsidRPr="00100AEE" w:rsidRDefault="005C4E4B" w:rsidP="00EC1244">
      <w:pPr>
        <w:pStyle w:val="BodyTextIndent"/>
        <w:rPr>
          <w:rFonts w:ascii="Arial" w:hAnsi="Arial" w:cs="Arial"/>
          <w:b/>
          <w:i/>
          <w:sz w:val="22"/>
          <w:szCs w:val="22"/>
          <w:lang w:val="ru-RU"/>
        </w:rPr>
      </w:pPr>
      <w:r w:rsidRPr="00100AEE">
        <w:rPr>
          <w:rFonts w:ascii="Arial" w:hAnsi="Arial" w:cs="Arial"/>
          <w:b/>
          <w:i/>
          <w:sz w:val="22"/>
          <w:szCs w:val="22"/>
          <w:lang w:val="ru-RU"/>
        </w:rPr>
        <w:t xml:space="preserve">- </w:t>
      </w:r>
      <w:r w:rsidRPr="00100AEE">
        <w:rPr>
          <w:rFonts w:ascii="Arial" w:hAnsi="Arial" w:cs="Arial"/>
          <w:b/>
          <w:sz w:val="22"/>
          <w:szCs w:val="22"/>
          <w:lang w:val="ru-RU"/>
        </w:rPr>
        <w:t>Материјално – технички услови</w:t>
      </w:r>
    </w:p>
    <w:tbl>
      <w:tblPr>
        <w:tblStyle w:val="TableGrid"/>
        <w:tblW w:w="0" w:type="auto"/>
        <w:tblInd w:w="108" w:type="dxa"/>
        <w:tblLook w:val="04A0" w:firstRow="1" w:lastRow="0" w:firstColumn="1" w:lastColumn="0" w:noHBand="0" w:noVBand="1"/>
      </w:tblPr>
      <w:tblGrid>
        <w:gridCol w:w="3735"/>
        <w:gridCol w:w="5783"/>
      </w:tblGrid>
      <w:tr w:rsidR="005C4E4B" w:rsidTr="00AF0DA3">
        <w:trPr>
          <w:trHeight w:val="5806"/>
        </w:trPr>
        <w:tc>
          <w:tcPr>
            <w:tcW w:w="3961" w:type="dxa"/>
          </w:tcPr>
          <w:p w:rsidR="002D37B5" w:rsidRDefault="002D37B5" w:rsidP="00C97B0B">
            <w:pPr>
              <w:pStyle w:val="BodyTextIndent"/>
              <w:ind w:firstLine="0"/>
              <w:rPr>
                <w:rFonts w:ascii="Arial" w:hAnsi="Arial" w:cs="Arial"/>
                <w:sz w:val="24"/>
                <w:szCs w:val="24"/>
                <w:lang w:val="ru-RU"/>
              </w:rPr>
            </w:pPr>
          </w:p>
          <w:p w:rsidR="008E7706" w:rsidRPr="002D37B5" w:rsidRDefault="002332DE" w:rsidP="00C97B0B">
            <w:pPr>
              <w:pStyle w:val="BodyTextIndent"/>
              <w:ind w:firstLine="0"/>
              <w:rPr>
                <w:rFonts w:ascii="Arial" w:hAnsi="Arial" w:cs="Arial"/>
                <w:sz w:val="22"/>
                <w:lang w:val="ru-RU"/>
              </w:rPr>
            </w:pPr>
            <w:r w:rsidRPr="002D37B5">
              <w:rPr>
                <w:rFonts w:ascii="Arial" w:hAnsi="Arial" w:cs="Arial"/>
                <w:sz w:val="22"/>
                <w:lang w:val="ru-RU"/>
              </w:rPr>
              <w:t xml:space="preserve">Аудио – визуелни </w:t>
            </w:r>
          </w:p>
          <w:p w:rsidR="005C4E4B" w:rsidRDefault="002332DE" w:rsidP="00C97B0B">
            <w:pPr>
              <w:pStyle w:val="BodyTextIndent"/>
              <w:ind w:firstLine="0"/>
              <w:rPr>
                <w:rFonts w:ascii="Arial" w:hAnsi="Arial" w:cs="Arial"/>
                <w:sz w:val="22"/>
                <w:lang w:val="ru-RU"/>
              </w:rPr>
            </w:pPr>
            <w:r w:rsidRPr="002D37B5">
              <w:rPr>
                <w:rFonts w:ascii="Arial" w:hAnsi="Arial" w:cs="Arial"/>
                <w:sz w:val="22"/>
                <w:lang w:val="ru-RU"/>
              </w:rPr>
              <w:t>и технички средства</w:t>
            </w:r>
          </w:p>
          <w:p w:rsidR="00082ABD" w:rsidRPr="000B77F3" w:rsidRDefault="00082ABD" w:rsidP="00DB7230">
            <w:pPr>
              <w:pStyle w:val="BodyTextIndent"/>
              <w:tabs>
                <w:tab w:val="left" w:pos="1560"/>
              </w:tabs>
              <w:ind w:firstLine="0"/>
              <w:rPr>
                <w:rFonts w:ascii="Arial" w:hAnsi="Arial" w:cs="Arial"/>
                <w:b/>
                <w:color w:val="FF0000"/>
                <w:sz w:val="24"/>
                <w:szCs w:val="24"/>
                <w:lang w:val="ru-RU"/>
              </w:rPr>
            </w:pPr>
            <w:r w:rsidRPr="000B77F3">
              <w:rPr>
                <w:rFonts w:ascii="Arial" w:hAnsi="Arial" w:cs="Arial"/>
                <w:b/>
                <w:color w:val="FF0000"/>
                <w:sz w:val="24"/>
                <w:lang w:val="ru-RU"/>
              </w:rPr>
              <w:t xml:space="preserve">          </w:t>
            </w:r>
          </w:p>
          <w:p w:rsidR="00082ABD" w:rsidRPr="00411B5E" w:rsidRDefault="00082ABD" w:rsidP="00082ABD">
            <w:pPr>
              <w:tabs>
                <w:tab w:val="left" w:pos="720"/>
              </w:tabs>
              <w:jc w:val="center"/>
              <w:rPr>
                <w:rFonts w:ascii="Arial" w:hAnsi="Arial" w:cs="Arial"/>
                <w:b/>
                <w:color w:val="FF0000"/>
                <w:sz w:val="24"/>
                <w:szCs w:val="24"/>
              </w:rPr>
            </w:pPr>
          </w:p>
          <w:p w:rsidR="00082ABD" w:rsidRPr="002332DE" w:rsidRDefault="00082ABD" w:rsidP="00C97B0B">
            <w:pPr>
              <w:pStyle w:val="BodyTextIndent"/>
              <w:ind w:firstLine="0"/>
              <w:rPr>
                <w:rFonts w:ascii="Arial" w:hAnsi="Arial" w:cs="Arial"/>
                <w:sz w:val="24"/>
                <w:szCs w:val="24"/>
                <w:lang w:val="ru-RU"/>
              </w:rPr>
            </w:pPr>
          </w:p>
        </w:tc>
        <w:tc>
          <w:tcPr>
            <w:tcW w:w="5783" w:type="dxa"/>
          </w:tcPr>
          <w:tbl>
            <w:tblPr>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
              <w:gridCol w:w="3664"/>
              <w:gridCol w:w="878"/>
            </w:tblGrid>
            <w:tr w:rsidR="00AD5DC9" w:rsidRPr="00687D60" w:rsidTr="00830B80">
              <w:tc>
                <w:tcPr>
                  <w:tcW w:w="1015" w:type="dxa"/>
                  <w:shd w:val="pct15" w:color="000000" w:fill="FFFFFF"/>
                </w:tcPr>
                <w:p w:rsidR="00AD5DC9" w:rsidRPr="00687D60" w:rsidRDefault="00AD5DC9" w:rsidP="00B64DFE">
                  <w:pPr>
                    <w:jc w:val="center"/>
                    <w:rPr>
                      <w:rFonts w:ascii="Arial" w:hAnsi="Arial" w:cs="Arial"/>
                    </w:rPr>
                  </w:pPr>
                  <w:r w:rsidRPr="00687D60">
                    <w:rPr>
                      <w:rFonts w:ascii="Arial" w:hAnsi="Arial" w:cs="Arial"/>
                    </w:rPr>
                    <w:t>Ред.</w:t>
                  </w:r>
                  <w:r w:rsidR="00B64DFE">
                    <w:rPr>
                      <w:rFonts w:ascii="Arial" w:hAnsi="Arial" w:cs="Arial"/>
                      <w:lang w:val="mk-MK"/>
                    </w:rPr>
                    <w:t>б</w:t>
                  </w:r>
                  <w:r w:rsidRPr="00687D60">
                    <w:rPr>
                      <w:rFonts w:ascii="Arial" w:hAnsi="Arial" w:cs="Arial"/>
                    </w:rPr>
                    <w:t>рој</w:t>
                  </w:r>
                </w:p>
              </w:tc>
              <w:tc>
                <w:tcPr>
                  <w:tcW w:w="3714" w:type="dxa"/>
                  <w:shd w:val="pct15" w:color="000000" w:fill="FFFFFF"/>
                </w:tcPr>
                <w:p w:rsidR="00AD5DC9" w:rsidRPr="00687D60" w:rsidRDefault="00AD5DC9" w:rsidP="00B64DFE">
                  <w:pPr>
                    <w:jc w:val="center"/>
                    <w:rPr>
                      <w:rFonts w:ascii="Arial" w:hAnsi="Arial" w:cs="Arial"/>
                    </w:rPr>
                  </w:pPr>
                  <w:r w:rsidRPr="00687D60">
                    <w:rPr>
                      <w:rFonts w:ascii="Arial" w:hAnsi="Arial" w:cs="Arial"/>
                    </w:rPr>
                    <w:t>Вид на</w:t>
                  </w:r>
                  <w:r w:rsidR="00B64DFE">
                    <w:rPr>
                      <w:rFonts w:ascii="Arial" w:hAnsi="Arial" w:cs="Arial"/>
                      <w:lang w:val="mk-MK"/>
                    </w:rPr>
                    <w:t xml:space="preserve"> </w:t>
                  </w:r>
                  <w:r w:rsidRPr="00687D60">
                    <w:rPr>
                      <w:rFonts w:ascii="Arial" w:hAnsi="Arial" w:cs="Arial"/>
                    </w:rPr>
                    <w:t>средство</w:t>
                  </w:r>
                </w:p>
              </w:tc>
              <w:tc>
                <w:tcPr>
                  <w:tcW w:w="828" w:type="dxa"/>
                  <w:shd w:val="pct15" w:color="000000" w:fill="FFFFFF"/>
                </w:tcPr>
                <w:p w:rsidR="00AD5DC9" w:rsidRPr="00687D60" w:rsidRDefault="00AD5DC9" w:rsidP="00C97B0B">
                  <w:pPr>
                    <w:jc w:val="center"/>
                    <w:rPr>
                      <w:rFonts w:ascii="Arial" w:hAnsi="Arial" w:cs="Arial"/>
                    </w:rPr>
                  </w:pPr>
                  <w:r w:rsidRPr="00687D60">
                    <w:rPr>
                      <w:rFonts w:ascii="Arial" w:hAnsi="Arial" w:cs="Arial"/>
                    </w:rPr>
                    <w:t>Број</w:t>
                  </w:r>
                </w:p>
              </w:tc>
            </w:tr>
            <w:tr w:rsidR="00AD5DC9" w:rsidRPr="00687D60" w:rsidTr="00830B80">
              <w:tc>
                <w:tcPr>
                  <w:tcW w:w="1015" w:type="dxa"/>
                </w:tcPr>
                <w:p w:rsidR="00AD5DC9" w:rsidRPr="00B05CB4" w:rsidRDefault="00AD5DC9" w:rsidP="00117800">
                  <w:pPr>
                    <w:pStyle w:val="ListParagraph"/>
                    <w:numPr>
                      <w:ilvl w:val="0"/>
                      <w:numId w:val="16"/>
                    </w:numPr>
                    <w:rPr>
                      <w:rFonts w:ascii="Arial" w:hAnsi="Arial" w:cs="Arial"/>
                      <w:lang w:val="mk-MK"/>
                    </w:rPr>
                  </w:pPr>
                </w:p>
              </w:tc>
              <w:tc>
                <w:tcPr>
                  <w:tcW w:w="3714" w:type="dxa"/>
                </w:tcPr>
                <w:p w:rsidR="00AD5DC9" w:rsidRPr="00687D60" w:rsidRDefault="00AD5DC9" w:rsidP="00C97B0B">
                  <w:pPr>
                    <w:jc w:val="both"/>
                    <w:rPr>
                      <w:rFonts w:ascii="Arial" w:hAnsi="Arial" w:cs="Arial"/>
                    </w:rPr>
                  </w:pPr>
                  <w:r w:rsidRPr="00687D60">
                    <w:rPr>
                      <w:rFonts w:ascii="Arial" w:hAnsi="Arial" w:cs="Arial"/>
                    </w:rPr>
                    <w:t>Разгласна станица</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Телефакс</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Појачало</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Графоскоп</w:t>
                  </w:r>
                </w:p>
              </w:tc>
              <w:tc>
                <w:tcPr>
                  <w:tcW w:w="828" w:type="dxa"/>
                </w:tcPr>
                <w:p w:rsidR="00AD5DC9" w:rsidRPr="00687D60" w:rsidRDefault="00AD5DC9" w:rsidP="00C97B0B">
                  <w:pPr>
                    <w:jc w:val="center"/>
                    <w:rPr>
                      <w:rFonts w:ascii="Arial" w:hAnsi="Arial" w:cs="Arial"/>
                    </w:rPr>
                  </w:pPr>
                  <w:r w:rsidRPr="00687D60">
                    <w:rPr>
                      <w:rFonts w:ascii="Arial" w:hAnsi="Arial" w:cs="Arial"/>
                    </w:rPr>
                    <w:t>4</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Касетоофон</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Музички с</w:t>
                  </w:r>
                  <w:r w:rsidRPr="00687D60">
                    <w:rPr>
                      <w:rFonts w:ascii="Arial" w:hAnsi="Arial" w:cs="Arial"/>
                      <w:lang w:val="mk-MK"/>
                    </w:rPr>
                    <w:t>и</w:t>
                  </w:r>
                  <w:r w:rsidRPr="00687D60">
                    <w:rPr>
                      <w:rFonts w:ascii="Arial" w:hAnsi="Arial" w:cs="Arial"/>
                    </w:rPr>
                    <w:t>стем</w:t>
                  </w:r>
                </w:p>
              </w:tc>
              <w:tc>
                <w:tcPr>
                  <w:tcW w:w="828" w:type="dxa"/>
                </w:tcPr>
                <w:p w:rsidR="00AD5DC9" w:rsidRPr="00687D60" w:rsidRDefault="00AD5DC9" w:rsidP="00C97B0B">
                  <w:pPr>
                    <w:jc w:val="center"/>
                    <w:rPr>
                      <w:rFonts w:ascii="Arial" w:hAnsi="Arial" w:cs="Arial"/>
                    </w:rPr>
                  </w:pPr>
                  <w:r w:rsidRPr="00687D60">
                    <w:rPr>
                      <w:rFonts w:ascii="Arial" w:hAnsi="Arial" w:cs="Arial"/>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ТВ приемник</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ДВД плеер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Видео-рекордер</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Радио</w:t>
                  </w:r>
                  <w:r w:rsidR="00082ABD">
                    <w:rPr>
                      <w:rFonts w:ascii="Arial" w:hAnsi="Arial" w:cs="Arial"/>
                      <w:lang w:val="mk-MK"/>
                    </w:rPr>
                    <w:t>-</w:t>
                  </w:r>
                  <w:r w:rsidRPr="00687D60">
                    <w:rPr>
                      <w:rFonts w:ascii="Arial" w:hAnsi="Arial" w:cs="Arial"/>
                    </w:rPr>
                    <w:t>касетофон</w:t>
                  </w:r>
                </w:p>
              </w:tc>
              <w:tc>
                <w:tcPr>
                  <w:tcW w:w="828" w:type="dxa"/>
                </w:tcPr>
                <w:p w:rsidR="00AD5DC9" w:rsidRPr="00687D60" w:rsidRDefault="00AD5DC9" w:rsidP="00C97B0B">
                  <w:pPr>
                    <w:jc w:val="center"/>
                    <w:rPr>
                      <w:rFonts w:ascii="Arial" w:hAnsi="Arial" w:cs="Arial"/>
                    </w:rPr>
                  </w:pPr>
                  <w:r w:rsidRPr="00687D60">
                    <w:rPr>
                      <w:rFonts w:ascii="Arial" w:hAnsi="Arial" w:cs="Arial"/>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687D60" w:rsidRDefault="00AD5DC9" w:rsidP="00C97B0B">
                  <w:pPr>
                    <w:jc w:val="both"/>
                    <w:rPr>
                      <w:rFonts w:ascii="Arial" w:hAnsi="Arial" w:cs="Arial"/>
                    </w:rPr>
                  </w:pPr>
                  <w:r w:rsidRPr="00687D60">
                    <w:rPr>
                      <w:rFonts w:ascii="Arial" w:hAnsi="Arial" w:cs="Arial"/>
                    </w:rPr>
                    <w:t>Фотокопир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rPr>
                  </w:pPr>
                </w:p>
              </w:tc>
              <w:tc>
                <w:tcPr>
                  <w:tcW w:w="3714" w:type="dxa"/>
                </w:tcPr>
                <w:p w:rsidR="00AD5DC9" w:rsidRPr="00830B80" w:rsidRDefault="00AD5DC9" w:rsidP="00C97B0B">
                  <w:pPr>
                    <w:jc w:val="both"/>
                    <w:rPr>
                      <w:rFonts w:ascii="Arial" w:hAnsi="Arial" w:cs="Arial"/>
                      <w:lang w:val="mk-MK"/>
                    </w:rPr>
                  </w:pPr>
                  <w:r w:rsidRPr="00687D60">
                    <w:rPr>
                      <w:rFonts w:ascii="Arial" w:hAnsi="Arial" w:cs="Arial"/>
                    </w:rPr>
                    <w:t>Комјутери</w:t>
                  </w:r>
                  <w:r w:rsidR="00830B80">
                    <w:rPr>
                      <w:rFonts w:ascii="Arial" w:hAnsi="Arial" w:cs="Arial"/>
                      <w:lang w:val="mk-MK"/>
                    </w:rPr>
                    <w:t xml:space="preserve"> по канцеларии</w:t>
                  </w:r>
                </w:p>
              </w:tc>
              <w:tc>
                <w:tcPr>
                  <w:tcW w:w="828" w:type="dxa"/>
                </w:tcPr>
                <w:p w:rsidR="00AD5DC9" w:rsidRPr="00687D60" w:rsidRDefault="00E01F5F" w:rsidP="00C97B0B">
                  <w:pPr>
                    <w:jc w:val="center"/>
                    <w:rPr>
                      <w:rFonts w:ascii="Arial" w:hAnsi="Arial" w:cs="Arial"/>
                      <w:lang w:val="mk-MK"/>
                    </w:rPr>
                  </w:pPr>
                  <w:r>
                    <w:rPr>
                      <w:rFonts w:ascii="Arial" w:hAnsi="Arial" w:cs="Arial"/>
                      <w:lang w:val="mk-MK"/>
                    </w:rPr>
                    <w:t>5</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Скенер</w:t>
                  </w:r>
                </w:p>
              </w:tc>
              <w:tc>
                <w:tcPr>
                  <w:tcW w:w="828" w:type="dxa"/>
                </w:tcPr>
                <w:p w:rsidR="00AD5DC9" w:rsidRPr="00687D60" w:rsidRDefault="00AD5DC9" w:rsidP="00C97B0B">
                  <w:pPr>
                    <w:jc w:val="center"/>
                    <w:rPr>
                      <w:rFonts w:ascii="Arial" w:hAnsi="Arial" w:cs="Arial"/>
                      <w:lang w:val="mk-MK"/>
                    </w:rPr>
                  </w:pPr>
                  <w:r w:rsidRPr="00687D60">
                    <w:rPr>
                      <w:rFonts w:ascii="Arial" w:hAnsi="Arial" w:cs="Arial"/>
                      <w:lang w:val="mk-MK"/>
                    </w:rPr>
                    <w:t>1</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Pr>
                      <w:rFonts w:ascii="Arial" w:hAnsi="Arial" w:cs="Arial"/>
                      <w:lang w:val="mk-MK"/>
                    </w:rPr>
                    <w:t>Печатач</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3</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Default="00AD5DC9" w:rsidP="00C97B0B">
                  <w:pPr>
                    <w:jc w:val="both"/>
                    <w:rPr>
                      <w:rFonts w:ascii="Arial" w:hAnsi="Arial" w:cs="Arial"/>
                      <w:lang w:val="mk-MK"/>
                    </w:rPr>
                  </w:pPr>
                  <w:r>
                    <w:rPr>
                      <w:rFonts w:ascii="Arial" w:hAnsi="Arial" w:cs="Arial"/>
                      <w:lang w:val="mk-MK"/>
                    </w:rPr>
                    <w:t>Фотокопир</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Default="00AD5DC9" w:rsidP="00C97B0B">
                  <w:pPr>
                    <w:jc w:val="both"/>
                    <w:rPr>
                      <w:rFonts w:ascii="Arial" w:hAnsi="Arial" w:cs="Arial"/>
                      <w:lang w:val="mk-MK"/>
                    </w:rPr>
                  </w:pPr>
                  <w:r>
                    <w:rPr>
                      <w:rFonts w:ascii="Arial" w:hAnsi="Arial" w:cs="Arial"/>
                      <w:lang w:val="mk-MK"/>
                    </w:rPr>
                    <w:t>Мултифункционален уред</w:t>
                  </w:r>
                </w:p>
              </w:tc>
              <w:tc>
                <w:tcPr>
                  <w:tcW w:w="828" w:type="dxa"/>
                </w:tcPr>
                <w:p w:rsidR="00AD5DC9" w:rsidRPr="00687D60" w:rsidRDefault="00C368F6" w:rsidP="00C97B0B">
                  <w:pPr>
                    <w:jc w:val="center"/>
                    <w:rPr>
                      <w:rFonts w:ascii="Arial" w:hAnsi="Arial" w:cs="Arial"/>
                      <w:lang w:val="mk-MK"/>
                    </w:rPr>
                  </w:pPr>
                  <w:r>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en-US"/>
                    </w:rPr>
                  </w:pPr>
                  <w:r w:rsidRPr="00687D60">
                    <w:rPr>
                      <w:rFonts w:ascii="Arial" w:hAnsi="Arial" w:cs="Arial"/>
                      <w:lang w:val="en-US"/>
                    </w:rPr>
                    <w:t>LCD проектор</w:t>
                  </w:r>
                </w:p>
              </w:tc>
              <w:tc>
                <w:tcPr>
                  <w:tcW w:w="828" w:type="dxa"/>
                </w:tcPr>
                <w:p w:rsidR="00AD5DC9" w:rsidRPr="00687D60" w:rsidRDefault="00AD5DC9" w:rsidP="00C97B0B">
                  <w:pPr>
                    <w:jc w:val="center"/>
                    <w:rPr>
                      <w:rFonts w:ascii="Arial" w:hAnsi="Arial" w:cs="Arial"/>
                      <w:lang w:val="mk-MK"/>
                    </w:rPr>
                  </w:pPr>
                  <w:r>
                    <w:rPr>
                      <w:rFonts w:ascii="Arial" w:hAnsi="Arial" w:cs="Arial"/>
                      <w:lang w:val="mk-MK"/>
                    </w:rPr>
                    <w:t>4</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 xml:space="preserve">Радио со </w:t>
                  </w:r>
                  <w:r w:rsidRPr="00687D60">
                    <w:rPr>
                      <w:rFonts w:ascii="Arial" w:hAnsi="Arial" w:cs="Arial"/>
                      <w:lang w:val="en-US"/>
                    </w:rPr>
                    <w:t>CD</w:t>
                  </w:r>
                  <w:r w:rsidRPr="00687D60">
                    <w:rPr>
                      <w:rFonts w:ascii="Arial" w:hAnsi="Arial" w:cs="Arial"/>
                      <w:lang w:val="mk-MK"/>
                    </w:rPr>
                    <w:t xml:space="preserve"> плеер</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 xml:space="preserve">Радио со касетофон и </w:t>
                  </w:r>
                  <w:r w:rsidRPr="00525A06">
                    <w:rPr>
                      <w:rFonts w:ascii="Arial" w:hAnsi="Arial" w:cs="Arial"/>
                      <w:lang w:val="mk-MK"/>
                    </w:rPr>
                    <w:t>CD</w:t>
                  </w:r>
                  <w:r w:rsidRPr="00687D60">
                    <w:rPr>
                      <w:rFonts w:ascii="Arial" w:hAnsi="Arial" w:cs="Arial"/>
                      <w:lang w:val="mk-MK"/>
                    </w:rPr>
                    <w:t xml:space="preserve"> плеер</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2</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sidRPr="00687D60">
                    <w:rPr>
                      <w:rFonts w:ascii="Arial" w:hAnsi="Arial" w:cs="Arial"/>
                      <w:lang w:val="mk-MK"/>
                    </w:rPr>
                    <w:t>Компјутери по кабинети</w:t>
                  </w:r>
                </w:p>
              </w:tc>
              <w:tc>
                <w:tcPr>
                  <w:tcW w:w="828" w:type="dxa"/>
                </w:tcPr>
                <w:p w:rsidR="00AD5DC9" w:rsidRPr="00B714DE" w:rsidRDefault="00082ABD" w:rsidP="00C97B0B">
                  <w:pPr>
                    <w:jc w:val="center"/>
                    <w:rPr>
                      <w:rFonts w:ascii="Arial" w:hAnsi="Arial" w:cs="Arial"/>
                      <w:lang w:val="mk-MK"/>
                    </w:rPr>
                  </w:pPr>
                  <w:r>
                    <w:rPr>
                      <w:rFonts w:ascii="Arial" w:hAnsi="Arial" w:cs="Arial"/>
                      <w:lang w:val="mk-MK"/>
                    </w:rPr>
                    <w:t>21х7</w:t>
                  </w:r>
                  <w:r w:rsidR="003B530F">
                    <w:rPr>
                      <w:rFonts w:ascii="Arial" w:hAnsi="Arial" w:cs="Arial"/>
                      <w:lang w:val="mk-MK"/>
                    </w:rPr>
                    <w:t>+8</w:t>
                  </w:r>
                </w:p>
              </w:tc>
            </w:tr>
            <w:tr w:rsidR="00AD5DC9" w:rsidRPr="00687D60" w:rsidTr="00830B80">
              <w:tc>
                <w:tcPr>
                  <w:tcW w:w="1015" w:type="dxa"/>
                </w:tcPr>
                <w:p w:rsidR="00AD5DC9" w:rsidRPr="00B05CB4" w:rsidRDefault="00AD5DC9" w:rsidP="00117800">
                  <w:pPr>
                    <w:pStyle w:val="ListParagraph"/>
                    <w:numPr>
                      <w:ilvl w:val="0"/>
                      <w:numId w:val="16"/>
                    </w:numPr>
                    <w:jc w:val="center"/>
                    <w:rPr>
                      <w:rFonts w:ascii="Arial" w:hAnsi="Arial" w:cs="Arial"/>
                      <w:lang w:val="mk-MK"/>
                    </w:rPr>
                  </w:pPr>
                </w:p>
              </w:tc>
              <w:tc>
                <w:tcPr>
                  <w:tcW w:w="3714" w:type="dxa"/>
                </w:tcPr>
                <w:p w:rsidR="00AD5DC9" w:rsidRPr="00687D60" w:rsidRDefault="00AD5DC9" w:rsidP="00C97B0B">
                  <w:pPr>
                    <w:jc w:val="both"/>
                    <w:rPr>
                      <w:rFonts w:ascii="Arial" w:hAnsi="Arial" w:cs="Arial"/>
                      <w:lang w:val="mk-MK"/>
                    </w:rPr>
                  </w:pPr>
                  <w:r>
                    <w:rPr>
                      <w:rFonts w:ascii="Arial" w:hAnsi="Arial" w:cs="Arial"/>
                      <w:lang w:val="mk-MK"/>
                    </w:rPr>
                    <w:t xml:space="preserve">Лап – топ </w:t>
                  </w:r>
                  <w:r w:rsidR="00D66FC0">
                    <w:rPr>
                      <w:rFonts w:ascii="Arial" w:hAnsi="Arial" w:cs="Arial"/>
                      <w:lang w:val="mk-MK"/>
                    </w:rPr>
                    <w:t xml:space="preserve">компјутери </w:t>
                  </w:r>
                  <w:r>
                    <w:rPr>
                      <w:rFonts w:ascii="Arial" w:hAnsi="Arial" w:cs="Arial"/>
                      <w:lang w:val="mk-MK"/>
                    </w:rPr>
                    <w:t>за ученици</w:t>
                  </w:r>
                </w:p>
              </w:tc>
              <w:tc>
                <w:tcPr>
                  <w:tcW w:w="828" w:type="dxa"/>
                </w:tcPr>
                <w:p w:rsidR="00AD5DC9" w:rsidRPr="00B714DE" w:rsidRDefault="00AD5DC9" w:rsidP="00C97B0B">
                  <w:pPr>
                    <w:jc w:val="center"/>
                    <w:rPr>
                      <w:rFonts w:ascii="Arial" w:hAnsi="Arial" w:cs="Arial"/>
                      <w:lang w:val="mk-MK"/>
                    </w:rPr>
                  </w:pPr>
                  <w:r w:rsidRPr="00B714DE">
                    <w:rPr>
                      <w:rFonts w:ascii="Arial" w:hAnsi="Arial" w:cs="Arial"/>
                      <w:lang w:val="mk-MK"/>
                    </w:rPr>
                    <w:t>74</w:t>
                  </w:r>
                </w:p>
              </w:tc>
            </w:tr>
            <w:tr w:rsidR="00082ABD" w:rsidRPr="00687D60" w:rsidTr="00830B80">
              <w:tc>
                <w:tcPr>
                  <w:tcW w:w="1015" w:type="dxa"/>
                </w:tcPr>
                <w:p w:rsidR="00082ABD" w:rsidRPr="00B05CB4" w:rsidRDefault="00082ABD" w:rsidP="00117800">
                  <w:pPr>
                    <w:pStyle w:val="ListParagraph"/>
                    <w:numPr>
                      <w:ilvl w:val="0"/>
                      <w:numId w:val="16"/>
                    </w:numPr>
                    <w:jc w:val="center"/>
                    <w:rPr>
                      <w:rFonts w:ascii="Arial" w:hAnsi="Arial" w:cs="Arial"/>
                      <w:lang w:val="mk-MK"/>
                    </w:rPr>
                  </w:pPr>
                </w:p>
              </w:tc>
              <w:tc>
                <w:tcPr>
                  <w:tcW w:w="3714" w:type="dxa"/>
                </w:tcPr>
                <w:p w:rsidR="00082ABD" w:rsidRDefault="00DB7230" w:rsidP="00DB7230">
                  <w:pPr>
                    <w:jc w:val="both"/>
                    <w:rPr>
                      <w:rFonts w:ascii="Arial" w:hAnsi="Arial" w:cs="Arial"/>
                      <w:lang w:val="mk-MK"/>
                    </w:rPr>
                  </w:pPr>
                  <w:r>
                    <w:rPr>
                      <w:rFonts w:ascii="Arial" w:hAnsi="Arial" w:cs="Arial"/>
                      <w:lang w:val="mk-MK"/>
                    </w:rPr>
                    <w:t>Лап</w:t>
                  </w:r>
                  <w:r w:rsidR="00082ABD">
                    <w:rPr>
                      <w:rFonts w:ascii="Arial" w:hAnsi="Arial" w:cs="Arial"/>
                      <w:lang w:val="mk-MK"/>
                    </w:rPr>
                    <w:t>–топ</w:t>
                  </w:r>
                  <w:r>
                    <w:rPr>
                      <w:rFonts w:ascii="Arial" w:hAnsi="Arial" w:cs="Arial"/>
                      <w:lang w:val="mk-MK"/>
                    </w:rPr>
                    <w:t xml:space="preserve"> </w:t>
                  </w:r>
                  <w:r w:rsidR="00082ABD">
                    <w:rPr>
                      <w:rFonts w:ascii="Arial" w:hAnsi="Arial" w:cs="Arial"/>
                      <w:lang w:val="mk-MK"/>
                    </w:rPr>
                    <w:t xml:space="preserve">компјутери за </w:t>
                  </w:r>
                  <w:r>
                    <w:rPr>
                      <w:rFonts w:ascii="Arial" w:hAnsi="Arial" w:cs="Arial"/>
                      <w:lang w:val="mk-MK"/>
                    </w:rPr>
                    <w:t>наставници</w:t>
                  </w:r>
                </w:p>
              </w:tc>
              <w:tc>
                <w:tcPr>
                  <w:tcW w:w="828" w:type="dxa"/>
                </w:tcPr>
                <w:p w:rsidR="00082ABD" w:rsidRPr="00B714DE" w:rsidRDefault="00082ABD" w:rsidP="00C97B0B">
                  <w:pPr>
                    <w:jc w:val="center"/>
                    <w:rPr>
                      <w:rFonts w:ascii="Arial" w:hAnsi="Arial" w:cs="Arial"/>
                      <w:lang w:val="mk-MK"/>
                    </w:rPr>
                  </w:pPr>
                  <w:r>
                    <w:rPr>
                      <w:rFonts w:ascii="Arial" w:hAnsi="Arial" w:cs="Arial"/>
                      <w:lang w:val="mk-MK"/>
                    </w:rPr>
                    <w:t>17</w:t>
                  </w:r>
                </w:p>
              </w:tc>
            </w:tr>
            <w:tr w:rsidR="000F1688" w:rsidRPr="00687D60" w:rsidTr="00830B80">
              <w:tc>
                <w:tcPr>
                  <w:tcW w:w="1015" w:type="dxa"/>
                </w:tcPr>
                <w:p w:rsidR="000F1688" w:rsidRPr="00B05CB4" w:rsidRDefault="000F1688" w:rsidP="00117800">
                  <w:pPr>
                    <w:pStyle w:val="ListParagraph"/>
                    <w:numPr>
                      <w:ilvl w:val="0"/>
                      <w:numId w:val="16"/>
                    </w:numPr>
                    <w:jc w:val="center"/>
                    <w:rPr>
                      <w:rFonts w:ascii="Arial" w:hAnsi="Arial" w:cs="Arial"/>
                      <w:lang w:val="mk-MK"/>
                    </w:rPr>
                  </w:pPr>
                </w:p>
              </w:tc>
              <w:tc>
                <w:tcPr>
                  <w:tcW w:w="3714" w:type="dxa"/>
                </w:tcPr>
                <w:p w:rsidR="000F1688" w:rsidRPr="00082ABD" w:rsidRDefault="000F1688" w:rsidP="00830B80">
                  <w:pPr>
                    <w:jc w:val="both"/>
                    <w:rPr>
                      <w:rFonts w:ascii="Arial" w:hAnsi="Arial" w:cs="Arial"/>
                      <w:lang w:val="mk-MK"/>
                    </w:rPr>
                  </w:pPr>
                  <w:r>
                    <w:rPr>
                      <w:rFonts w:ascii="Arial" w:hAnsi="Arial" w:cs="Arial"/>
                      <w:lang w:val="mk-MK"/>
                    </w:rPr>
                    <w:t>Интерактивен уред</w:t>
                  </w:r>
                  <w:r w:rsidR="00B126CA">
                    <w:rPr>
                      <w:rFonts w:ascii="Arial" w:hAnsi="Arial" w:cs="Arial"/>
                      <w:lang w:val="mk-MK"/>
                    </w:rPr>
                    <w:t xml:space="preserve"> за табла</w:t>
                  </w:r>
                  <w:r w:rsidR="00082ABD">
                    <w:rPr>
                      <w:rFonts w:ascii="Arial" w:hAnsi="Arial" w:cs="Arial"/>
                      <w:lang w:val="mk-MK"/>
                    </w:rPr>
                    <w:t xml:space="preserve"> </w:t>
                  </w:r>
                  <w:r w:rsidR="00082ABD" w:rsidRPr="00525A06">
                    <w:rPr>
                      <w:rFonts w:ascii="Arial" w:hAnsi="Arial" w:cs="Arial"/>
                      <w:lang w:val="mk-MK"/>
                    </w:rPr>
                    <w:t>MIMIO</w:t>
                  </w:r>
                </w:p>
              </w:tc>
              <w:tc>
                <w:tcPr>
                  <w:tcW w:w="828" w:type="dxa"/>
                </w:tcPr>
                <w:p w:rsidR="000F1688" w:rsidRPr="00B714DE" w:rsidRDefault="00B126CA" w:rsidP="00C97B0B">
                  <w:pPr>
                    <w:jc w:val="center"/>
                    <w:rPr>
                      <w:rFonts w:ascii="Arial" w:hAnsi="Arial" w:cs="Arial"/>
                      <w:lang w:val="mk-MK"/>
                    </w:rPr>
                  </w:pPr>
                  <w:r w:rsidRPr="00B714DE">
                    <w:rPr>
                      <w:rFonts w:ascii="Arial" w:hAnsi="Arial" w:cs="Arial"/>
                      <w:lang w:val="mk-MK"/>
                    </w:rPr>
                    <w:t>1</w:t>
                  </w:r>
                </w:p>
              </w:tc>
            </w:tr>
          </w:tbl>
          <w:p w:rsidR="005C4E4B" w:rsidRPr="00844209" w:rsidRDefault="005C4E4B" w:rsidP="00C97B0B">
            <w:pPr>
              <w:jc w:val="both"/>
              <w:rPr>
                <w:rFonts w:ascii="Arial" w:hAnsi="Arial" w:cs="Arial"/>
                <w:sz w:val="24"/>
                <w:szCs w:val="24"/>
                <w:lang w:val="mk-MK"/>
              </w:rPr>
            </w:pPr>
          </w:p>
        </w:tc>
      </w:tr>
      <w:tr w:rsidR="00AF0DA3" w:rsidRPr="00525A06" w:rsidTr="00AF0DA3">
        <w:tc>
          <w:tcPr>
            <w:tcW w:w="3961"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Начин на загревање на училиштето</w:t>
            </w:r>
          </w:p>
        </w:tc>
        <w:tc>
          <w:tcPr>
            <w:tcW w:w="5783" w:type="dxa"/>
          </w:tcPr>
          <w:p w:rsidR="00AF0DA3" w:rsidRPr="00D442FD" w:rsidRDefault="00CD39B6" w:rsidP="0024118E">
            <w:pPr>
              <w:pStyle w:val="BodyTextIndent"/>
              <w:ind w:firstLine="0"/>
              <w:rPr>
                <w:rFonts w:ascii="Arial" w:hAnsi="Arial" w:cs="Arial"/>
                <w:sz w:val="22"/>
                <w:lang w:val="mk-MK"/>
              </w:rPr>
            </w:pPr>
            <w:r>
              <w:rPr>
                <w:rFonts w:ascii="Arial" w:hAnsi="Arial" w:cs="Arial"/>
                <w:sz w:val="22"/>
                <w:lang w:val="mk-MK"/>
              </w:rPr>
              <w:t>П</w:t>
            </w:r>
            <w:r w:rsidR="00AF0DA3">
              <w:rPr>
                <w:rFonts w:ascii="Arial" w:hAnsi="Arial" w:cs="Arial"/>
                <w:sz w:val="22"/>
                <w:lang w:val="mk-MK"/>
              </w:rPr>
              <w:t>арно греење</w:t>
            </w:r>
            <w:r w:rsidR="00AF0DA3" w:rsidRPr="00D442FD">
              <w:rPr>
                <w:rFonts w:ascii="Arial" w:hAnsi="Arial" w:cs="Arial"/>
                <w:sz w:val="22"/>
                <w:lang w:val="mk-MK"/>
              </w:rPr>
              <w:t xml:space="preserve"> </w:t>
            </w:r>
          </w:p>
        </w:tc>
      </w:tr>
      <w:tr w:rsidR="00AF0DA3" w:rsidRPr="00525A06" w:rsidTr="00AF0DA3">
        <w:tc>
          <w:tcPr>
            <w:tcW w:w="3961"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Училиштето има развиен план и систем за енергетска ефикасност</w:t>
            </w:r>
          </w:p>
        </w:tc>
        <w:tc>
          <w:tcPr>
            <w:tcW w:w="5783" w:type="dxa"/>
          </w:tcPr>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Заменети се сите внатрешни врати, прозорците и реконструиран е покривот на училиштето</w:t>
            </w:r>
          </w:p>
          <w:p w:rsidR="00AF0DA3" w:rsidRPr="002D37B5" w:rsidRDefault="00AF0DA3" w:rsidP="00C97B0B">
            <w:pPr>
              <w:pStyle w:val="BodyTextIndent"/>
              <w:ind w:firstLine="0"/>
              <w:rPr>
                <w:rFonts w:ascii="Arial" w:hAnsi="Arial" w:cs="Arial"/>
                <w:sz w:val="22"/>
                <w:lang w:val="ru-RU"/>
              </w:rPr>
            </w:pPr>
            <w:r w:rsidRPr="002D37B5">
              <w:rPr>
                <w:rFonts w:ascii="Arial" w:hAnsi="Arial" w:cs="Arial"/>
                <w:sz w:val="22"/>
                <w:lang w:val="ru-RU"/>
              </w:rPr>
              <w:t>Формирани се Еко – патроли од ученици за контрола на рационалната употреба на енергија и вода</w:t>
            </w:r>
          </w:p>
        </w:tc>
      </w:tr>
    </w:tbl>
    <w:p w:rsidR="00526E91" w:rsidRDefault="00526E91" w:rsidP="00AE2BC8">
      <w:pPr>
        <w:pStyle w:val="BodyTextIndent"/>
        <w:rPr>
          <w:rFonts w:ascii="Arial" w:hAnsi="Arial" w:cs="Arial"/>
          <w:sz w:val="22"/>
          <w:szCs w:val="22"/>
          <w:lang w:val="ru-RU"/>
        </w:rPr>
      </w:pPr>
    </w:p>
    <w:p w:rsidR="00AE2BC8" w:rsidRDefault="00AE2BC8"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526E91" w:rsidRDefault="00526E91" w:rsidP="00526E91">
      <w:pPr>
        <w:pStyle w:val="BodyTextIndent"/>
        <w:ind w:firstLine="0"/>
        <w:rPr>
          <w:rFonts w:ascii="Arial" w:hAnsi="Arial" w:cs="Arial"/>
          <w:b/>
          <w:sz w:val="24"/>
          <w:lang w:val="ru-RU"/>
        </w:rPr>
      </w:pPr>
    </w:p>
    <w:p w:rsidR="00AE120A" w:rsidRPr="00100AEE" w:rsidRDefault="008C353D" w:rsidP="00D33E28">
      <w:pPr>
        <w:pStyle w:val="BodyTextIndent"/>
        <w:rPr>
          <w:rFonts w:ascii="Arial" w:hAnsi="Arial" w:cs="Arial"/>
          <w:b/>
          <w:sz w:val="22"/>
          <w:szCs w:val="22"/>
          <w:lang w:val="ru-RU"/>
        </w:rPr>
      </w:pPr>
      <w:r w:rsidRPr="00100AEE">
        <w:rPr>
          <w:rFonts w:ascii="Arial" w:hAnsi="Arial" w:cs="Arial"/>
          <w:b/>
          <w:sz w:val="22"/>
          <w:szCs w:val="22"/>
          <w:lang w:val="ru-RU"/>
        </w:rPr>
        <w:t>- М</w:t>
      </w:r>
      <w:r w:rsidR="00142EC0" w:rsidRPr="00100AEE">
        <w:rPr>
          <w:rFonts w:ascii="Arial" w:hAnsi="Arial" w:cs="Arial"/>
          <w:b/>
          <w:sz w:val="22"/>
          <w:szCs w:val="22"/>
          <w:lang w:val="ru-RU"/>
        </w:rPr>
        <w:t>естоположба</w:t>
      </w:r>
      <w:r w:rsidRPr="00100AEE">
        <w:rPr>
          <w:rFonts w:ascii="Arial" w:hAnsi="Arial" w:cs="Arial"/>
          <w:b/>
          <w:sz w:val="22"/>
          <w:szCs w:val="22"/>
          <w:lang w:val="ru-RU"/>
        </w:rPr>
        <w:t xml:space="preserve"> на училиштето </w:t>
      </w:r>
    </w:p>
    <w:p w:rsidR="00CA1A36" w:rsidRPr="002D37B5" w:rsidRDefault="00AE120A" w:rsidP="004425E9">
      <w:pPr>
        <w:pStyle w:val="BodyTextIndent"/>
        <w:rPr>
          <w:rFonts w:ascii="Arial" w:hAnsi="Arial" w:cs="Arial"/>
          <w:sz w:val="22"/>
          <w:szCs w:val="22"/>
          <w:lang w:val="mk-MK"/>
        </w:rPr>
      </w:pPr>
      <w:r w:rsidRPr="002D37B5">
        <w:rPr>
          <w:rFonts w:ascii="Arial" w:hAnsi="Arial" w:cs="Arial"/>
          <w:sz w:val="22"/>
          <w:szCs w:val="22"/>
          <w:lang w:val="ru-RU"/>
        </w:rPr>
        <w:t xml:space="preserve">Во најисточниот дел на Република Македонија, во горниот изворишен дел на реката </w:t>
      </w:r>
      <w:r w:rsidRPr="002D37B5">
        <w:rPr>
          <w:rFonts w:ascii="Arial" w:hAnsi="Arial" w:cs="Arial"/>
          <w:b/>
          <w:sz w:val="22"/>
          <w:szCs w:val="22"/>
          <w:lang w:val="ru-RU"/>
        </w:rPr>
        <w:t>Брегалница</w:t>
      </w:r>
      <w:r w:rsidRPr="002D37B5">
        <w:rPr>
          <w:rFonts w:ascii="Arial" w:hAnsi="Arial" w:cs="Arial"/>
          <w:sz w:val="22"/>
          <w:szCs w:val="22"/>
          <w:lang w:val="ru-RU"/>
        </w:rPr>
        <w:t xml:space="preserve"> се наоѓа </w:t>
      </w:r>
      <w:r w:rsidRPr="002D37B5">
        <w:rPr>
          <w:rFonts w:ascii="Arial" w:hAnsi="Arial" w:cs="Arial"/>
          <w:b/>
          <w:sz w:val="22"/>
          <w:szCs w:val="22"/>
          <w:lang w:val="ru-RU"/>
        </w:rPr>
        <w:t>Малешевската</w:t>
      </w:r>
      <w:r w:rsidRPr="002D37B5">
        <w:rPr>
          <w:rFonts w:ascii="Arial" w:hAnsi="Arial" w:cs="Arial"/>
          <w:sz w:val="22"/>
          <w:szCs w:val="22"/>
          <w:lang w:val="ru-RU"/>
        </w:rPr>
        <w:t xml:space="preserve"> </w:t>
      </w:r>
      <w:r w:rsidRPr="002D37B5">
        <w:rPr>
          <w:rFonts w:ascii="Arial" w:hAnsi="Arial" w:cs="Arial"/>
          <w:b/>
          <w:sz w:val="22"/>
          <w:szCs w:val="22"/>
          <w:lang w:val="ru-RU"/>
        </w:rPr>
        <w:t>котлина</w:t>
      </w:r>
      <w:r w:rsidRPr="002D37B5">
        <w:rPr>
          <w:rFonts w:ascii="Arial" w:hAnsi="Arial" w:cs="Arial"/>
          <w:sz w:val="22"/>
          <w:szCs w:val="22"/>
          <w:lang w:val="ru-RU"/>
        </w:rPr>
        <w:t xml:space="preserve">, заградена со </w:t>
      </w:r>
      <w:r w:rsidRPr="002D37B5">
        <w:rPr>
          <w:rFonts w:ascii="Arial" w:hAnsi="Arial" w:cs="Arial"/>
          <w:b/>
          <w:sz w:val="22"/>
          <w:szCs w:val="22"/>
          <w:lang w:val="ru-RU"/>
        </w:rPr>
        <w:t>Малешевските планини, Огражден и Плачковица</w:t>
      </w:r>
      <w:r w:rsidRPr="002D37B5">
        <w:rPr>
          <w:rFonts w:ascii="Arial" w:hAnsi="Arial" w:cs="Arial"/>
          <w:sz w:val="22"/>
          <w:szCs w:val="22"/>
          <w:lang w:val="ru-RU"/>
        </w:rPr>
        <w:t xml:space="preserve">. Во нејзиниот југозападен дел се наоѓа </w:t>
      </w:r>
      <w:r w:rsidRPr="002D37B5">
        <w:rPr>
          <w:rFonts w:ascii="Arial" w:hAnsi="Arial" w:cs="Arial"/>
          <w:b/>
          <w:sz w:val="22"/>
          <w:szCs w:val="22"/>
          <w:lang w:val="ru-RU"/>
        </w:rPr>
        <w:t>Русинскиот реон</w:t>
      </w:r>
      <w:r w:rsidRPr="002D37B5">
        <w:rPr>
          <w:rFonts w:ascii="Arial" w:hAnsi="Arial" w:cs="Arial"/>
          <w:sz w:val="22"/>
          <w:szCs w:val="22"/>
          <w:lang w:val="ru-RU"/>
        </w:rPr>
        <w:t xml:space="preserve"> кој зафаќа површина од 18 000 хектари, а на надморска висина од 850 до 1394 метри. </w:t>
      </w:r>
      <w:r w:rsidRPr="002D37B5">
        <w:rPr>
          <w:rFonts w:ascii="Arial" w:hAnsi="Arial" w:cs="Arial"/>
          <w:b/>
          <w:sz w:val="22"/>
          <w:szCs w:val="22"/>
          <w:lang w:val="ru-RU"/>
        </w:rPr>
        <w:t xml:space="preserve">Русиново </w:t>
      </w:r>
      <w:r w:rsidRPr="002D37B5">
        <w:rPr>
          <w:rFonts w:ascii="Arial" w:hAnsi="Arial" w:cs="Arial"/>
          <w:sz w:val="22"/>
          <w:szCs w:val="22"/>
          <w:lang w:val="ru-RU"/>
        </w:rPr>
        <w:t>се простира на двете страни на Русинска река, во нејзиниот среден тек. Со центарот на општината, Берово е поврзан со асфалтен пат. Бројот на жители изнесува околу 2500 од кои голем број се невработени.</w:t>
      </w:r>
    </w:p>
    <w:p w:rsidR="00AE120A" w:rsidRPr="002D37B5" w:rsidRDefault="00052DBD" w:rsidP="00DB7923">
      <w:pPr>
        <w:pStyle w:val="BodyTextIndent"/>
        <w:rPr>
          <w:rFonts w:ascii="Arial" w:hAnsi="Arial" w:cs="Arial"/>
          <w:sz w:val="22"/>
          <w:szCs w:val="22"/>
          <w:lang w:val="ru-RU"/>
        </w:rPr>
      </w:pPr>
      <w:r w:rsidRPr="002D37B5">
        <w:rPr>
          <w:rFonts w:ascii="Arial" w:hAnsi="Arial" w:cs="Arial"/>
          <w:b/>
          <w:sz w:val="22"/>
          <w:szCs w:val="22"/>
          <w:lang w:val="ru-RU"/>
        </w:rPr>
        <w:t>Училиштето  ,,Никола Петров - Русински”</w:t>
      </w:r>
      <w:r w:rsidRPr="002D37B5">
        <w:rPr>
          <w:rFonts w:ascii="Arial" w:hAnsi="Arial" w:cs="Arial"/>
          <w:sz w:val="22"/>
          <w:szCs w:val="22"/>
          <w:lang w:val="ru-RU"/>
        </w:rPr>
        <w:t xml:space="preserve"> е лоцирано е во центарот на с. Русиново. Го посетуваат ученици исклучиво од с. Русиново. </w:t>
      </w:r>
      <w:r w:rsidRPr="002D37B5">
        <w:rPr>
          <w:rFonts w:ascii="Arial" w:hAnsi="Arial" w:cs="Arial"/>
          <w:b/>
          <w:sz w:val="22"/>
          <w:szCs w:val="22"/>
          <w:lang w:val="ru-RU"/>
        </w:rPr>
        <w:t>Работата на училиштето</w:t>
      </w:r>
      <w:r w:rsidRPr="002D37B5">
        <w:rPr>
          <w:rFonts w:ascii="Arial" w:hAnsi="Arial" w:cs="Arial"/>
          <w:sz w:val="22"/>
          <w:szCs w:val="22"/>
          <w:lang w:val="ru-RU"/>
        </w:rPr>
        <w:t xml:space="preserve"> се одвива во еден објект изграден 1947 година. Во составот на училиштето има спортска сала со неопходни реквизити и справи за потребите од таа област, а исто така училиштето располага и со спортски игралишта за ракомет, фудбал, кошарка и одбојка.</w:t>
      </w:r>
      <w:r w:rsidR="00DB7923">
        <w:rPr>
          <w:rFonts w:ascii="Arial" w:hAnsi="Arial" w:cs="Arial"/>
          <w:sz w:val="22"/>
          <w:szCs w:val="22"/>
          <w:lang w:val="ru-RU"/>
        </w:rPr>
        <w:t xml:space="preserve"> </w:t>
      </w:r>
      <w:r w:rsidRPr="002D37B5">
        <w:rPr>
          <w:rFonts w:ascii="Arial" w:hAnsi="Arial" w:cs="Arial"/>
          <w:sz w:val="22"/>
          <w:szCs w:val="22"/>
          <w:lang w:val="ru-RU"/>
        </w:rPr>
        <w:t>Околу училиштето има зелена површина, со украсни дрвца, жива ограда, а во училишиот парк стои бистата на нашиот патрон. Училишниот ентериер е на солидно ниво. Имено, во училишните холови, училници, кабинети, се наоѓаат цвеќиња, дипломи и признанија на ученици и наставници, таблоа и сл.</w:t>
      </w:r>
    </w:p>
    <w:p w:rsidR="00C4704E" w:rsidRDefault="00C4704E" w:rsidP="002D37B5">
      <w:pPr>
        <w:pStyle w:val="BodyText2"/>
        <w:rPr>
          <w:rFonts w:ascii="Arial" w:hAnsi="Arial" w:cs="Arial"/>
          <w:lang w:val="ru-RU"/>
        </w:rPr>
      </w:pPr>
    </w:p>
    <w:p w:rsidR="004425E9" w:rsidRPr="00100AEE" w:rsidRDefault="004425E9" w:rsidP="00117800">
      <w:pPr>
        <w:pStyle w:val="BodyTextIndent"/>
        <w:numPr>
          <w:ilvl w:val="0"/>
          <w:numId w:val="17"/>
        </w:numPr>
        <w:rPr>
          <w:rFonts w:ascii="Arial" w:hAnsi="Arial" w:cs="Arial"/>
          <w:b/>
          <w:sz w:val="22"/>
          <w:szCs w:val="22"/>
        </w:rPr>
      </w:pPr>
      <w:r w:rsidRPr="00100AEE">
        <w:rPr>
          <w:rFonts w:ascii="Arial" w:hAnsi="Arial" w:cs="Arial"/>
          <w:b/>
          <w:sz w:val="22"/>
          <w:szCs w:val="22"/>
          <w:lang w:val="mk-MK"/>
        </w:rPr>
        <w:t>Мапа на училиштето</w:t>
      </w:r>
    </w:p>
    <w:p w:rsidR="00C4704E" w:rsidRDefault="00F24A16" w:rsidP="00A10218">
      <w:pPr>
        <w:pStyle w:val="BodyText2"/>
        <w:ind w:firstLine="720"/>
        <w:rPr>
          <w:rFonts w:ascii="Arial" w:hAnsi="Arial" w:cs="Arial"/>
          <w:lang w:val="en-US"/>
        </w:rPr>
      </w:pPr>
      <w:r>
        <w:rPr>
          <w:rFonts w:ascii="Arial" w:hAnsi="Arial" w:cs="Arial"/>
          <w:lang w:val="ru-RU"/>
        </w:rPr>
        <w:lastRenderedPageBreak/>
        <w:t xml:space="preserve">        </w:t>
      </w:r>
      <w:r w:rsidR="004425E9">
        <w:rPr>
          <w:rFonts w:ascii="Arial" w:hAnsi="Arial" w:cs="Arial"/>
          <w:noProof/>
          <w:lang w:val="en-US" w:eastAsia="en-US"/>
        </w:rPr>
        <w:drawing>
          <wp:inline distT="0" distB="0" distL="0" distR="0">
            <wp:extent cx="2458019" cy="2424511"/>
            <wp:effectExtent l="19050" t="0" r="0" b="0"/>
            <wp:docPr id="7" name="Picture 3" descr="C:\Documents and Settings\Administrator\Desktop\ma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mapa.bmp"/>
                    <pic:cNvPicPr>
                      <a:picLocks noChangeAspect="1" noChangeArrowheads="1"/>
                    </pic:cNvPicPr>
                  </pic:nvPicPr>
                  <pic:blipFill>
                    <a:blip r:embed="rId12" cstate="print"/>
                    <a:srcRect/>
                    <a:stretch>
                      <a:fillRect/>
                    </a:stretch>
                  </pic:blipFill>
                  <pic:spPr bwMode="auto">
                    <a:xfrm>
                      <a:off x="0" y="0"/>
                      <a:ext cx="2461583" cy="2428027"/>
                    </a:xfrm>
                    <a:prstGeom prst="rect">
                      <a:avLst/>
                    </a:prstGeom>
                    <a:noFill/>
                    <a:ln w="9525">
                      <a:noFill/>
                      <a:miter lim="800000"/>
                      <a:headEnd/>
                      <a:tailEnd/>
                    </a:ln>
                  </pic:spPr>
                </pic:pic>
              </a:graphicData>
            </a:graphic>
          </wp:inline>
        </w:drawing>
      </w:r>
    </w:p>
    <w:p w:rsidR="00DB7923" w:rsidRDefault="00DB7923" w:rsidP="00354B7B">
      <w:pPr>
        <w:jc w:val="center"/>
        <w:rPr>
          <w:rFonts w:ascii="Arial" w:hAnsi="Arial" w:cs="Arial"/>
          <w:sz w:val="24"/>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354B7B" w:rsidRPr="00DB7923" w:rsidRDefault="00354B7B" w:rsidP="00354B7B">
      <w:pPr>
        <w:jc w:val="center"/>
        <w:rPr>
          <w:rFonts w:ascii="Arial" w:hAnsi="Arial" w:cs="Arial"/>
          <w:sz w:val="22"/>
          <w:szCs w:val="22"/>
          <w:lang w:val="ru-RU"/>
        </w:rPr>
      </w:pPr>
      <w:r w:rsidRPr="00DB7923">
        <w:rPr>
          <w:rFonts w:ascii="Arial" w:hAnsi="Arial" w:cs="Arial"/>
          <w:sz w:val="22"/>
          <w:szCs w:val="22"/>
          <w:lang w:val="ru-RU"/>
        </w:rPr>
        <w:t xml:space="preserve">ПРОСТОРНИ  УСЛОВИ  ЗА  РАБОТА                                                                         </w:t>
      </w:r>
    </w:p>
    <w:p w:rsidR="00354B7B" w:rsidRPr="00DB7923" w:rsidRDefault="00354B7B" w:rsidP="00354B7B">
      <w:pPr>
        <w:jc w:val="both"/>
        <w:rPr>
          <w:rFonts w:ascii="Arial" w:hAnsi="Arial" w:cs="Arial"/>
          <w:sz w:val="22"/>
          <w:szCs w:val="22"/>
          <w:lang w:val="ru-RU"/>
        </w:rPr>
      </w:pPr>
      <w:r w:rsidRPr="00DB7923">
        <w:rPr>
          <w:rFonts w:ascii="Arial" w:hAnsi="Arial" w:cs="Arial"/>
          <w:sz w:val="22"/>
          <w:szCs w:val="22"/>
          <w:lang w:val="ru-RU"/>
        </w:rPr>
        <w:tab/>
        <w:t xml:space="preserve">Училишната зграда е </w:t>
      </w:r>
      <w:r w:rsidRPr="00DB7923">
        <w:rPr>
          <w:rFonts w:ascii="Arial" w:hAnsi="Arial" w:cs="Arial"/>
          <w:sz w:val="22"/>
          <w:szCs w:val="22"/>
          <w:lang w:val="mk-MK"/>
        </w:rPr>
        <w:t>изградена</w:t>
      </w:r>
      <w:r w:rsidRPr="00DB7923">
        <w:rPr>
          <w:rFonts w:ascii="Arial" w:hAnsi="Arial" w:cs="Arial"/>
          <w:sz w:val="22"/>
          <w:szCs w:val="22"/>
          <w:lang w:val="ru-RU"/>
        </w:rPr>
        <w:t xml:space="preserve"> 1947 година од тврд материјал</w:t>
      </w:r>
      <w:r w:rsidR="006F3C1E" w:rsidRPr="00DB7923">
        <w:rPr>
          <w:rFonts w:ascii="Arial" w:hAnsi="Arial" w:cs="Arial"/>
          <w:sz w:val="22"/>
          <w:szCs w:val="22"/>
          <w:lang w:val="en-US"/>
        </w:rPr>
        <w:t xml:space="preserve">   </w:t>
      </w:r>
      <w:r w:rsidRPr="00DB7923">
        <w:rPr>
          <w:rFonts w:ascii="Arial" w:hAnsi="Arial" w:cs="Arial"/>
          <w:sz w:val="22"/>
          <w:szCs w:val="22"/>
          <w:lang w:val="ru-RU"/>
        </w:rPr>
        <w:t xml:space="preserve"> (камен и тула ). Се состои од приземје и два ката и е во форма на буквата ,,Г</w:t>
      </w:r>
      <w:r w:rsidRPr="00DB7923">
        <w:rPr>
          <w:rFonts w:ascii="Arial" w:hAnsi="Arial"/>
          <w:sz w:val="22"/>
          <w:szCs w:val="22"/>
          <w:lang w:val="ru-RU"/>
        </w:rPr>
        <w:t>”</w:t>
      </w:r>
      <w:r w:rsidRPr="00DB7923">
        <w:rPr>
          <w:rFonts w:ascii="Arial" w:hAnsi="Arial" w:cs="Arial"/>
          <w:sz w:val="22"/>
          <w:szCs w:val="22"/>
          <w:lang w:val="ru-RU"/>
        </w:rPr>
        <w:t xml:space="preserve">. Располага со : училници, кабинети, канцеларии, сала со бина, кујна со трпезарија, санитарен простор и  магазини.                          </w:t>
      </w:r>
    </w:p>
    <w:p w:rsidR="00354B7B" w:rsidRPr="00DB7923" w:rsidRDefault="00354B7B" w:rsidP="00DB7923">
      <w:pPr>
        <w:jc w:val="center"/>
        <w:rPr>
          <w:rFonts w:ascii="Arial" w:hAnsi="Arial" w:cs="Arial"/>
          <w:b/>
          <w:sz w:val="22"/>
          <w:szCs w:val="22"/>
        </w:rPr>
      </w:pPr>
      <w:proofErr w:type="gramStart"/>
      <w:r w:rsidRPr="00DB7923">
        <w:rPr>
          <w:rFonts w:ascii="Arial" w:hAnsi="Arial" w:cs="Arial"/>
          <w:b/>
          <w:sz w:val="22"/>
          <w:szCs w:val="22"/>
        </w:rPr>
        <w:t>Преглед  на</w:t>
      </w:r>
      <w:proofErr w:type="gramEnd"/>
      <w:r w:rsidRPr="00DB7923">
        <w:rPr>
          <w:rFonts w:ascii="Arial" w:hAnsi="Arial" w:cs="Arial"/>
          <w:b/>
          <w:sz w:val="22"/>
          <w:szCs w:val="22"/>
        </w:rPr>
        <w:t xml:space="preserve"> училишните  простории</w:t>
      </w:r>
      <w:r w:rsidRPr="00DB7923">
        <w:rPr>
          <w:rFonts w:ascii="Arial" w:hAnsi="Arial" w:cs="Arial"/>
          <w:sz w:val="22"/>
          <w:szCs w:val="22"/>
        </w:rPr>
        <w:t xml:space="preserve">                         </w:t>
      </w:r>
    </w:p>
    <w:tbl>
      <w:tblPr>
        <w:tblW w:w="0" w:type="auto"/>
        <w:tblInd w:w="206" w:type="dxa"/>
        <w:tblLayout w:type="fixed"/>
        <w:tblCellMar>
          <w:left w:w="107" w:type="dxa"/>
          <w:right w:w="107" w:type="dxa"/>
        </w:tblCellMar>
        <w:tblLook w:val="0000" w:firstRow="0" w:lastRow="0" w:firstColumn="0" w:lastColumn="0" w:noHBand="0" w:noVBand="0"/>
      </w:tblPr>
      <w:tblGrid>
        <w:gridCol w:w="1134"/>
        <w:gridCol w:w="2552"/>
        <w:gridCol w:w="1842"/>
        <w:gridCol w:w="2890"/>
      </w:tblGrid>
      <w:tr w:rsidR="00354B7B" w:rsidRPr="00DB7923" w:rsidTr="00DF65BB">
        <w:tc>
          <w:tcPr>
            <w:tcW w:w="1134" w:type="dxa"/>
            <w:tcBorders>
              <w:top w:val="double" w:sz="1" w:space="0" w:color="000000"/>
              <w:lef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2552" w:type="dxa"/>
            <w:tcBorders>
              <w:top w:val="double" w:sz="1" w:space="0" w:color="000000"/>
              <w:left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842" w:type="dxa"/>
            <w:tcBorders>
              <w:top w:val="double" w:sz="1" w:space="0" w:color="000000"/>
              <w:left w:val="single" w:sz="4"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М</w:t>
            </w:r>
            <w:r w:rsidRPr="00DB7923">
              <w:rPr>
                <w:rFonts w:ascii="Arial" w:hAnsi="Arial" w:cs="Arial"/>
                <w:vertAlign w:val="superscript"/>
              </w:rPr>
              <w:t>2</w:t>
            </w:r>
          </w:p>
        </w:tc>
        <w:tc>
          <w:tcPr>
            <w:tcW w:w="2890" w:type="dxa"/>
            <w:tcBorders>
              <w:top w:val="double" w:sz="1" w:space="0" w:color="000000"/>
              <w:left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просек по ученик</w:t>
            </w:r>
          </w:p>
        </w:tc>
      </w:tr>
      <w:tr w:rsidR="00354B7B" w:rsidRPr="00DB7923" w:rsidTr="00DF65BB">
        <w:tc>
          <w:tcPr>
            <w:tcW w:w="1134" w:type="dxa"/>
            <w:tcBorders>
              <w:top w:val="single" w:sz="8"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552" w:type="dxa"/>
            <w:tcBorders>
              <w:top w:val="single" w:sz="8"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Училишен  простор</w:t>
            </w:r>
          </w:p>
        </w:tc>
        <w:tc>
          <w:tcPr>
            <w:tcW w:w="1842" w:type="dxa"/>
            <w:tcBorders>
              <w:top w:val="single" w:sz="8"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1588</w:t>
            </w:r>
          </w:p>
        </w:tc>
        <w:tc>
          <w:tcPr>
            <w:tcW w:w="2890" w:type="dxa"/>
            <w:tcBorders>
              <w:top w:val="single" w:sz="8" w:space="0" w:color="000000"/>
              <w:left w:val="single" w:sz="4" w:space="0" w:color="000000"/>
              <w:bottom w:val="single" w:sz="4" w:space="0" w:color="000000"/>
              <w:right w:val="double" w:sz="1" w:space="0" w:color="000000"/>
            </w:tcBorders>
            <w:shd w:val="clear" w:color="auto" w:fill="auto"/>
          </w:tcPr>
          <w:p w:rsidR="00354B7B" w:rsidRPr="00DB7923" w:rsidRDefault="00E3270F" w:rsidP="00E3270F">
            <w:pPr>
              <w:snapToGrid w:val="0"/>
              <w:jc w:val="center"/>
              <w:rPr>
                <w:rFonts w:ascii="Arial" w:hAnsi="Arial" w:cs="Arial"/>
                <w:lang w:val="mk-MK"/>
              </w:rPr>
            </w:pPr>
            <w:r w:rsidRPr="00DB7923">
              <w:rPr>
                <w:rFonts w:ascii="Arial" w:hAnsi="Arial" w:cs="Arial"/>
                <w:lang w:val="mk-MK"/>
              </w:rPr>
              <w:t>10</w:t>
            </w:r>
            <w:r w:rsidR="00354B7B" w:rsidRPr="00DB7923">
              <w:rPr>
                <w:rFonts w:ascii="Arial" w:hAnsi="Arial" w:cs="Arial"/>
              </w:rPr>
              <w:t>,</w:t>
            </w:r>
            <w:r w:rsidR="00786F9C" w:rsidRPr="00DB7923">
              <w:rPr>
                <w:rFonts w:ascii="Arial" w:hAnsi="Arial" w:cs="Arial"/>
                <w:lang w:val="mk-MK"/>
              </w:rPr>
              <w:t>52</w:t>
            </w:r>
          </w:p>
        </w:tc>
      </w:tr>
      <w:tr w:rsidR="00354B7B" w:rsidRPr="00DB7923" w:rsidTr="00DF65BB">
        <w:tc>
          <w:tcPr>
            <w:tcW w:w="1134" w:type="dxa"/>
            <w:tcBorders>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2552" w:type="dxa"/>
            <w:tcBorders>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Училнички  простор</w:t>
            </w:r>
          </w:p>
        </w:tc>
        <w:tc>
          <w:tcPr>
            <w:tcW w:w="1842" w:type="dxa"/>
            <w:tcBorders>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787</w:t>
            </w:r>
          </w:p>
        </w:tc>
        <w:tc>
          <w:tcPr>
            <w:tcW w:w="2890" w:type="dxa"/>
            <w:tcBorders>
              <w:left w:val="single" w:sz="4" w:space="0" w:color="000000"/>
              <w:bottom w:val="double" w:sz="1" w:space="0" w:color="000000"/>
              <w:right w:val="double" w:sz="1" w:space="0" w:color="000000"/>
            </w:tcBorders>
            <w:shd w:val="clear" w:color="auto" w:fill="auto"/>
          </w:tcPr>
          <w:p w:rsidR="00354B7B" w:rsidRPr="00DB7923" w:rsidRDefault="00E3270F" w:rsidP="00786F9C">
            <w:pPr>
              <w:snapToGrid w:val="0"/>
              <w:jc w:val="center"/>
              <w:rPr>
                <w:rFonts w:ascii="Arial" w:hAnsi="Arial" w:cs="Arial"/>
                <w:lang w:val="mk-MK"/>
              </w:rPr>
            </w:pPr>
            <w:r w:rsidRPr="00DB7923">
              <w:rPr>
                <w:rFonts w:ascii="Arial" w:hAnsi="Arial" w:cs="Arial"/>
                <w:lang w:val="mk-MK"/>
              </w:rPr>
              <w:t>5</w:t>
            </w:r>
            <w:r w:rsidR="00354B7B" w:rsidRPr="00DB7923">
              <w:rPr>
                <w:rFonts w:ascii="Arial" w:hAnsi="Arial" w:cs="Arial"/>
              </w:rPr>
              <w:t>,</w:t>
            </w:r>
            <w:r w:rsidR="00786F9C" w:rsidRPr="00DB7923">
              <w:rPr>
                <w:rFonts w:ascii="Arial" w:hAnsi="Arial" w:cs="Arial"/>
                <w:lang w:val="mk-MK"/>
              </w:rPr>
              <w:t>2</w:t>
            </w:r>
            <w:r w:rsidRPr="00DB7923">
              <w:rPr>
                <w:rFonts w:ascii="Arial" w:hAnsi="Arial" w:cs="Arial"/>
                <w:lang w:val="mk-MK"/>
              </w:rPr>
              <w:t>1</w:t>
            </w:r>
          </w:p>
        </w:tc>
      </w:tr>
    </w:tbl>
    <w:p w:rsidR="00354B7B" w:rsidRPr="00DB7923" w:rsidRDefault="00354B7B" w:rsidP="00DB7923">
      <w:pPr>
        <w:jc w:val="center"/>
        <w:rPr>
          <w:rFonts w:ascii="Arial" w:hAnsi="Arial" w:cs="Arial"/>
          <w:b/>
          <w:sz w:val="22"/>
          <w:szCs w:val="22"/>
        </w:rPr>
      </w:pPr>
      <w:r w:rsidRPr="00DB7923">
        <w:rPr>
          <w:rFonts w:ascii="Arial" w:hAnsi="Arial" w:cs="Arial"/>
          <w:b/>
          <w:sz w:val="22"/>
          <w:szCs w:val="22"/>
        </w:rPr>
        <w:t>Наставни ученички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2"/>
        <w:gridCol w:w="3434"/>
        <w:gridCol w:w="1276"/>
        <w:gridCol w:w="2606"/>
      </w:tblGrid>
      <w:tr w:rsidR="00354B7B" w:rsidRPr="00DB7923" w:rsidTr="00DF65BB">
        <w:tc>
          <w:tcPr>
            <w:tcW w:w="1102"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434"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Вкупна површина во М</w:t>
            </w:r>
            <w:r w:rsidRPr="00DB7923">
              <w:rPr>
                <w:rFonts w:ascii="Arial" w:hAnsi="Arial" w:cs="Arial"/>
                <w:vertAlign w:val="superscript"/>
              </w:rPr>
              <w:t>2</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Училници-универзални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 xml:space="preserve">257 </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Училници-кабинети</w:t>
            </w:r>
          </w:p>
        </w:tc>
        <w:tc>
          <w:tcPr>
            <w:tcW w:w="1276" w:type="dxa"/>
            <w:tcBorders>
              <w:top w:val="single" w:sz="4" w:space="0" w:color="000000"/>
              <w:left w:val="single" w:sz="4" w:space="0" w:color="000000"/>
              <w:bottom w:val="single" w:sz="4" w:space="0" w:color="000000"/>
            </w:tcBorders>
            <w:shd w:val="clear" w:color="auto" w:fill="auto"/>
          </w:tcPr>
          <w:p w:rsidR="00354B7B" w:rsidRPr="00EE655F" w:rsidRDefault="00EE655F" w:rsidP="00DF65BB">
            <w:pPr>
              <w:snapToGrid w:val="0"/>
              <w:jc w:val="center"/>
              <w:rPr>
                <w:rFonts w:ascii="Arial" w:hAnsi="Arial" w:cs="Arial"/>
                <w:lang w:val="mk-MK"/>
              </w:rPr>
            </w:pPr>
            <w:r>
              <w:rPr>
                <w:rFonts w:ascii="Arial" w:hAnsi="Arial" w:cs="Arial"/>
                <w:lang w:val="mk-MK"/>
              </w:rPr>
              <w:t>5</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300</w:t>
            </w:r>
          </w:p>
        </w:tc>
      </w:tr>
      <w:tr w:rsidR="00354B7B" w:rsidRPr="00DB7923" w:rsidTr="00DF65BB">
        <w:tc>
          <w:tcPr>
            <w:tcW w:w="1102"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434"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lang w:val="ru-RU"/>
              </w:rPr>
            </w:pPr>
            <w:r w:rsidRPr="00DB7923">
              <w:rPr>
                <w:rFonts w:ascii="Arial" w:hAnsi="Arial" w:cs="Arial"/>
                <w:lang w:val="ru-RU"/>
              </w:rPr>
              <w:t xml:space="preserve">Сала со бина за физичко о. </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230</w:t>
            </w:r>
          </w:p>
        </w:tc>
      </w:tr>
      <w:tr w:rsidR="00354B7B" w:rsidRPr="00DB7923" w:rsidTr="00DF65BB">
        <w:tc>
          <w:tcPr>
            <w:tcW w:w="1102"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434"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13</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787</w:t>
            </w:r>
          </w:p>
        </w:tc>
      </w:tr>
    </w:tbl>
    <w:p w:rsidR="00354B7B" w:rsidRPr="00DB7923" w:rsidRDefault="00354B7B" w:rsidP="00DB7923">
      <w:pPr>
        <w:jc w:val="center"/>
        <w:rPr>
          <w:rFonts w:ascii="Arial" w:hAnsi="Arial" w:cs="Arial"/>
          <w:b/>
          <w:sz w:val="22"/>
          <w:szCs w:val="22"/>
          <w:lang w:val="mk-MK"/>
        </w:rPr>
      </w:pPr>
      <w:r w:rsidRPr="00DB7923">
        <w:rPr>
          <w:rFonts w:ascii="Arial" w:hAnsi="Arial" w:cs="Arial"/>
          <w:b/>
          <w:sz w:val="22"/>
          <w:szCs w:val="22"/>
        </w:rPr>
        <w:t>Други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1"/>
        <w:gridCol w:w="3435"/>
        <w:gridCol w:w="1276"/>
        <w:gridCol w:w="2606"/>
      </w:tblGrid>
      <w:tr w:rsidR="00354B7B" w:rsidRPr="00DB7923" w:rsidTr="00DF65BB">
        <w:tc>
          <w:tcPr>
            <w:tcW w:w="1101"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435"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Вкупна површина во М</w:t>
            </w:r>
            <w:r w:rsidRPr="00DB7923">
              <w:rPr>
                <w:rFonts w:ascii="Arial" w:hAnsi="Arial" w:cs="Arial"/>
                <w:vertAlign w:val="superscript"/>
              </w:rPr>
              <w:t>2</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Канцеларии</w:t>
            </w:r>
          </w:p>
        </w:tc>
        <w:tc>
          <w:tcPr>
            <w:tcW w:w="1276" w:type="dxa"/>
            <w:tcBorders>
              <w:top w:val="single" w:sz="4" w:space="0" w:color="000000"/>
              <w:left w:val="single" w:sz="4" w:space="0" w:color="000000"/>
              <w:bottom w:val="single" w:sz="4" w:space="0" w:color="000000"/>
            </w:tcBorders>
            <w:shd w:val="clear" w:color="auto" w:fill="auto"/>
          </w:tcPr>
          <w:p w:rsidR="00354B7B" w:rsidRPr="00E2202D" w:rsidRDefault="00E2202D" w:rsidP="00DF65BB">
            <w:pPr>
              <w:snapToGrid w:val="0"/>
              <w:jc w:val="center"/>
              <w:rPr>
                <w:rFonts w:ascii="Arial" w:hAnsi="Arial" w:cs="Arial"/>
                <w:lang w:val="mk-MK"/>
              </w:rPr>
            </w:pPr>
            <w:r>
              <w:rPr>
                <w:rFonts w:ascii="Arial" w:hAnsi="Arial" w:cs="Arial"/>
                <w:lang w:val="mk-MK"/>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Библиотека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кујна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трпезарија</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170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5</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Ходници и скали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330</w:t>
            </w:r>
          </w:p>
        </w:tc>
      </w:tr>
      <w:tr w:rsidR="00354B7B" w:rsidRPr="00DB7923" w:rsidTr="00DF65BB">
        <w:tc>
          <w:tcPr>
            <w:tcW w:w="1101"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lastRenderedPageBreak/>
              <w:t>6</w:t>
            </w:r>
          </w:p>
        </w:tc>
        <w:tc>
          <w:tcPr>
            <w:tcW w:w="3435"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Магазински простории</w:t>
            </w:r>
          </w:p>
        </w:tc>
        <w:tc>
          <w:tcPr>
            <w:tcW w:w="1276"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134</w:t>
            </w:r>
          </w:p>
        </w:tc>
      </w:tr>
      <w:tr w:rsidR="00354B7B" w:rsidRPr="00DB7923" w:rsidTr="00DF65BB">
        <w:tc>
          <w:tcPr>
            <w:tcW w:w="1101" w:type="dxa"/>
            <w:tcBorders>
              <w:top w:val="single" w:sz="4" w:space="0" w:color="000000"/>
              <w:lef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w:t>
            </w:r>
          </w:p>
        </w:tc>
        <w:tc>
          <w:tcPr>
            <w:tcW w:w="3435" w:type="dxa"/>
            <w:tcBorders>
              <w:top w:val="single" w:sz="4" w:space="0" w:color="000000"/>
              <w:left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Санитарна просторија</w:t>
            </w:r>
          </w:p>
        </w:tc>
        <w:tc>
          <w:tcPr>
            <w:tcW w:w="1276" w:type="dxa"/>
            <w:tcBorders>
              <w:top w:val="single" w:sz="4" w:space="0" w:color="000000"/>
              <w:left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606" w:type="dxa"/>
            <w:tcBorders>
              <w:top w:val="single" w:sz="4" w:space="0" w:color="000000"/>
              <w:left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47</w:t>
            </w:r>
          </w:p>
        </w:tc>
      </w:tr>
      <w:tr w:rsidR="00354B7B" w:rsidRPr="00DB7923" w:rsidTr="00DF65BB">
        <w:tc>
          <w:tcPr>
            <w:tcW w:w="1101"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435"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15</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801</w:t>
            </w:r>
          </w:p>
        </w:tc>
      </w:tr>
    </w:tbl>
    <w:p w:rsidR="00354B7B" w:rsidRPr="00DB7923" w:rsidRDefault="00354B7B" w:rsidP="00DB7923">
      <w:pPr>
        <w:jc w:val="center"/>
        <w:rPr>
          <w:rFonts w:ascii="Arial" w:hAnsi="Arial" w:cs="Arial"/>
          <w:b/>
          <w:sz w:val="22"/>
          <w:szCs w:val="22"/>
          <w:lang w:val="mk-MK"/>
        </w:rPr>
      </w:pPr>
      <w:proofErr w:type="gramStart"/>
      <w:r w:rsidRPr="00DB7923">
        <w:rPr>
          <w:rFonts w:ascii="Arial" w:hAnsi="Arial" w:cs="Arial"/>
          <w:b/>
          <w:sz w:val="22"/>
          <w:szCs w:val="22"/>
        </w:rPr>
        <w:t>Дворна  површина</w:t>
      </w:r>
      <w:proofErr w:type="gramEnd"/>
    </w:p>
    <w:tbl>
      <w:tblPr>
        <w:tblW w:w="0" w:type="auto"/>
        <w:tblInd w:w="206" w:type="dxa"/>
        <w:tblLayout w:type="fixed"/>
        <w:tblCellMar>
          <w:left w:w="107" w:type="dxa"/>
          <w:right w:w="107" w:type="dxa"/>
        </w:tblCellMar>
        <w:tblLook w:val="0000" w:firstRow="0" w:lastRow="0" w:firstColumn="0" w:lastColumn="0" w:noHBand="0" w:noVBand="0"/>
      </w:tblPr>
      <w:tblGrid>
        <w:gridCol w:w="1100"/>
        <w:gridCol w:w="3861"/>
        <w:gridCol w:w="1229"/>
        <w:gridCol w:w="2228"/>
      </w:tblGrid>
      <w:tr w:rsidR="00354B7B" w:rsidRPr="00DB7923" w:rsidTr="00DF65BB">
        <w:tc>
          <w:tcPr>
            <w:tcW w:w="1100" w:type="dxa"/>
            <w:tcBorders>
              <w:top w:val="double" w:sz="1"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Р.бр.</w:t>
            </w:r>
          </w:p>
        </w:tc>
        <w:tc>
          <w:tcPr>
            <w:tcW w:w="3861"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Вид</w:t>
            </w:r>
          </w:p>
        </w:tc>
        <w:tc>
          <w:tcPr>
            <w:tcW w:w="1229" w:type="dxa"/>
            <w:tcBorders>
              <w:top w:val="double" w:sz="1"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Број</w:t>
            </w:r>
          </w:p>
        </w:tc>
        <w:tc>
          <w:tcPr>
            <w:tcW w:w="2228" w:type="dxa"/>
            <w:tcBorders>
              <w:top w:val="double" w:sz="1"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vertAlign w:val="superscript"/>
              </w:rPr>
            </w:pPr>
            <w:r w:rsidRPr="00DB7923">
              <w:rPr>
                <w:rFonts w:ascii="Arial" w:hAnsi="Arial" w:cs="Arial"/>
              </w:rPr>
              <w:t>Површина во М</w:t>
            </w:r>
            <w:r w:rsidRPr="00DB7923">
              <w:rPr>
                <w:rFonts w:ascii="Arial" w:hAnsi="Arial" w:cs="Arial"/>
                <w:vertAlign w:val="superscript"/>
              </w:rPr>
              <w:t>2</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lang w:val="ru-RU"/>
              </w:rPr>
            </w:pPr>
            <w:r w:rsidRPr="00DB7923">
              <w:rPr>
                <w:rFonts w:ascii="Arial" w:hAnsi="Arial" w:cs="Arial"/>
                <w:lang w:val="ru-RU"/>
              </w:rPr>
              <w:t>Игралишта за ракомет, одбојка, кошарка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1800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Училишен  парк</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884</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Училишен двор-асвалтиран влез</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200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4</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Тревна зелена површина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2920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5</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Училишна економија-градина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3240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Дрварница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60</w:t>
            </w:r>
          </w:p>
        </w:tc>
      </w:tr>
      <w:tr w:rsidR="00354B7B" w:rsidRPr="00DB7923" w:rsidTr="00DF65BB">
        <w:tc>
          <w:tcPr>
            <w:tcW w:w="1100" w:type="dxa"/>
            <w:tcBorders>
              <w:top w:val="single" w:sz="4" w:space="0" w:color="000000"/>
              <w:left w:val="double" w:sz="1"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7</w:t>
            </w:r>
          </w:p>
        </w:tc>
        <w:tc>
          <w:tcPr>
            <w:tcW w:w="3861"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both"/>
              <w:rPr>
                <w:rFonts w:ascii="Arial" w:hAnsi="Arial" w:cs="Arial"/>
              </w:rPr>
            </w:pPr>
            <w:r w:rsidRPr="00DB7923">
              <w:rPr>
                <w:rFonts w:ascii="Arial" w:hAnsi="Arial" w:cs="Arial"/>
              </w:rPr>
              <w:t>Полска санитарија</w:t>
            </w:r>
          </w:p>
        </w:tc>
        <w:tc>
          <w:tcPr>
            <w:tcW w:w="1229" w:type="dxa"/>
            <w:tcBorders>
              <w:top w:val="single" w:sz="4" w:space="0" w:color="000000"/>
              <w:left w:val="single" w:sz="4" w:space="0" w:color="000000"/>
              <w:bottom w:val="single" w:sz="4"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38</w:t>
            </w:r>
          </w:p>
        </w:tc>
      </w:tr>
      <w:tr w:rsidR="00354B7B" w:rsidRPr="00DB7923" w:rsidTr="00DF65BB">
        <w:tc>
          <w:tcPr>
            <w:tcW w:w="1100" w:type="dxa"/>
            <w:tcBorders>
              <w:top w:val="single" w:sz="4" w:space="0" w:color="000000"/>
              <w:left w:val="double" w:sz="1"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p>
        </w:tc>
        <w:tc>
          <w:tcPr>
            <w:tcW w:w="3861"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Вкупно</w:t>
            </w:r>
          </w:p>
        </w:tc>
        <w:tc>
          <w:tcPr>
            <w:tcW w:w="1229" w:type="dxa"/>
            <w:tcBorders>
              <w:top w:val="single" w:sz="4" w:space="0" w:color="000000"/>
              <w:left w:val="single" w:sz="4" w:space="0" w:color="000000"/>
              <w:bottom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10</w:t>
            </w:r>
          </w:p>
        </w:tc>
        <w:tc>
          <w:tcPr>
            <w:tcW w:w="2228" w:type="dxa"/>
            <w:tcBorders>
              <w:top w:val="single" w:sz="4" w:space="0" w:color="000000"/>
              <w:left w:val="single" w:sz="4" w:space="0" w:color="000000"/>
              <w:bottom w:val="double" w:sz="1" w:space="0" w:color="000000"/>
              <w:right w:val="double" w:sz="1" w:space="0" w:color="000000"/>
            </w:tcBorders>
            <w:shd w:val="clear" w:color="auto" w:fill="auto"/>
          </w:tcPr>
          <w:p w:rsidR="00354B7B" w:rsidRPr="00DB7923" w:rsidRDefault="00354B7B" w:rsidP="00DF65BB">
            <w:pPr>
              <w:snapToGrid w:val="0"/>
              <w:jc w:val="center"/>
              <w:rPr>
                <w:rFonts w:ascii="Arial" w:hAnsi="Arial" w:cs="Arial"/>
              </w:rPr>
            </w:pPr>
            <w:r w:rsidRPr="00DB7923">
              <w:rPr>
                <w:rFonts w:ascii="Arial" w:hAnsi="Arial" w:cs="Arial"/>
              </w:rPr>
              <w:t>9142</w:t>
            </w:r>
          </w:p>
        </w:tc>
      </w:tr>
    </w:tbl>
    <w:p w:rsidR="00354B7B" w:rsidRDefault="00354B7B" w:rsidP="00354B7B">
      <w:pPr>
        <w:pStyle w:val="BodyText2"/>
        <w:rPr>
          <w:rFonts w:ascii="Arial" w:hAnsi="Arial" w:cs="Arial"/>
          <w:lang w:val="mk-MK"/>
        </w:rPr>
      </w:pPr>
    </w:p>
    <w:p w:rsidR="00100AEE" w:rsidRPr="00100AEE" w:rsidRDefault="00100AEE" w:rsidP="00354B7B">
      <w:pPr>
        <w:pStyle w:val="BodyText2"/>
        <w:rPr>
          <w:rFonts w:ascii="Arial" w:hAnsi="Arial" w:cs="Arial"/>
          <w:lang w:val="mk-MK"/>
        </w:rPr>
      </w:pPr>
    </w:p>
    <w:p w:rsidR="00107D49" w:rsidRPr="007F10EB" w:rsidRDefault="00E97EEE" w:rsidP="00A10218">
      <w:pPr>
        <w:pStyle w:val="BodyTextIndent"/>
        <w:rPr>
          <w:rFonts w:ascii="Arial" w:hAnsi="Arial" w:cs="Arial"/>
          <w:b/>
          <w:sz w:val="24"/>
        </w:rPr>
      </w:pPr>
      <w:r>
        <w:rPr>
          <w:rFonts w:ascii="Arial" w:hAnsi="Arial" w:cs="Arial"/>
          <w:b/>
          <w:sz w:val="24"/>
          <w:lang w:val="ru-RU"/>
        </w:rPr>
        <w:t xml:space="preserve">- </w:t>
      </w:r>
      <w:r w:rsidR="00257BB7">
        <w:rPr>
          <w:rFonts w:ascii="Arial" w:hAnsi="Arial" w:cs="Arial"/>
          <w:b/>
          <w:sz w:val="24"/>
          <w:lang w:val="ru-RU"/>
        </w:rPr>
        <w:t>П</w:t>
      </w:r>
      <w:r w:rsidR="00257BB7" w:rsidRPr="00731293">
        <w:rPr>
          <w:rFonts w:ascii="Arial" w:hAnsi="Arial" w:cs="Arial"/>
          <w:b/>
          <w:sz w:val="24"/>
          <w:lang w:val="ru-RU"/>
        </w:rPr>
        <w:t>лан на просториите</w:t>
      </w:r>
    </w:p>
    <w:p w:rsidR="00F17332" w:rsidRDefault="00E97EEE" w:rsidP="00E97EEE">
      <w:pPr>
        <w:pStyle w:val="BodyTextIndent"/>
        <w:ind w:firstLine="0"/>
        <w:rPr>
          <w:rFonts w:ascii="Arial" w:hAnsi="Arial" w:cs="Arial"/>
          <w:color w:val="FF0000"/>
          <w:sz w:val="24"/>
          <w:lang w:val="ru-RU"/>
        </w:rPr>
      </w:pPr>
      <w:r>
        <w:rPr>
          <w:rFonts w:ascii="Arial" w:hAnsi="Arial" w:cs="Arial"/>
          <w:sz w:val="24"/>
          <w:lang w:val="mk-MK"/>
        </w:rPr>
        <w:t xml:space="preserve">       </w:t>
      </w:r>
      <w:r w:rsidRPr="00E97EEE">
        <w:rPr>
          <w:rFonts w:ascii="Arial" w:hAnsi="Arial" w:cs="Arial"/>
          <w:sz w:val="24"/>
          <w:lang w:val="mk-MK"/>
        </w:rPr>
        <w:t>Сутерен</w:t>
      </w:r>
      <w:r>
        <w:rPr>
          <w:rFonts w:ascii="Arial" w:hAnsi="Arial" w:cs="Arial"/>
          <w:color w:val="FF0000"/>
          <w:sz w:val="24"/>
          <w:lang w:val="mk-MK"/>
        </w:rPr>
        <w:t xml:space="preserve"> </w:t>
      </w:r>
      <w:r w:rsidR="00AE5DE6">
        <w:rPr>
          <w:rFonts w:ascii="Arial" w:hAnsi="Arial" w:cs="Arial"/>
          <w:noProof/>
          <w:color w:val="FF0000"/>
          <w:sz w:val="24"/>
          <w:lang w:eastAsia="en-US"/>
        </w:rPr>
        <w:drawing>
          <wp:inline distT="0" distB="0" distL="0" distR="0">
            <wp:extent cx="2513605" cy="1713845"/>
            <wp:effectExtent l="190500" t="152400" r="172445" b="114955"/>
            <wp:docPr id="2" name="Picture 1" descr="pr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bmp"/>
                    <pic:cNvPicPr/>
                  </pic:nvPicPr>
                  <pic:blipFill>
                    <a:blip r:embed="rId13" cstate="print"/>
                    <a:stretch>
                      <a:fillRect/>
                    </a:stretch>
                  </pic:blipFill>
                  <pic:spPr>
                    <a:xfrm>
                      <a:off x="0" y="0"/>
                      <a:ext cx="2529278" cy="172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24CDC" w:rsidRDefault="00E97EEE" w:rsidP="00E97EEE">
      <w:pPr>
        <w:pStyle w:val="BodyTextIndent"/>
        <w:ind w:firstLine="0"/>
        <w:rPr>
          <w:rFonts w:ascii="Arial" w:hAnsi="Arial" w:cs="Arial"/>
          <w:color w:val="FF0000"/>
          <w:sz w:val="24"/>
        </w:rPr>
      </w:pPr>
      <w:r>
        <w:rPr>
          <w:rFonts w:ascii="Arial" w:hAnsi="Arial" w:cs="Arial"/>
          <w:color w:val="FF0000"/>
          <w:sz w:val="24"/>
          <w:lang w:val="mk-MK"/>
        </w:rPr>
        <w:t xml:space="preserve">    </w:t>
      </w:r>
      <w:r w:rsidRPr="00E97EEE">
        <w:rPr>
          <w:rFonts w:ascii="Arial" w:hAnsi="Arial" w:cs="Arial"/>
          <w:sz w:val="24"/>
          <w:lang w:val="mk-MK"/>
        </w:rPr>
        <w:t xml:space="preserve"> Приземје</w:t>
      </w:r>
      <w:r w:rsidR="00A75E8B">
        <w:rPr>
          <w:rFonts w:ascii="Arial" w:hAnsi="Arial" w:cs="Arial"/>
          <w:color w:val="FF0000"/>
          <w:sz w:val="24"/>
        </w:rPr>
        <w:t xml:space="preserve"> </w:t>
      </w:r>
      <w:r w:rsidR="00AE5DE6">
        <w:rPr>
          <w:rFonts w:ascii="Arial" w:hAnsi="Arial" w:cs="Arial"/>
          <w:noProof/>
          <w:color w:val="FF0000"/>
          <w:sz w:val="24"/>
          <w:lang w:eastAsia="en-US"/>
        </w:rPr>
        <w:drawing>
          <wp:inline distT="0" distB="0" distL="0" distR="0">
            <wp:extent cx="2553269" cy="1765111"/>
            <wp:effectExtent l="190500" t="152400" r="170881" b="101789"/>
            <wp:docPr id="3" name="Picture 2" descr="vto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ora.bmp"/>
                    <pic:cNvPicPr/>
                  </pic:nvPicPr>
                  <pic:blipFill>
                    <a:blip r:embed="rId14" cstate="print"/>
                    <a:stretch>
                      <a:fillRect/>
                    </a:stretch>
                  </pic:blipFill>
                  <pic:spPr>
                    <a:xfrm>
                      <a:off x="0" y="0"/>
                      <a:ext cx="2566349" cy="17741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0795" w:rsidRDefault="00E97EEE" w:rsidP="00E97EEE">
      <w:pPr>
        <w:pStyle w:val="BodyTextIndent"/>
        <w:ind w:firstLine="0"/>
        <w:rPr>
          <w:rFonts w:ascii="Arial" w:hAnsi="Arial" w:cs="Arial"/>
          <w:color w:val="FF0000"/>
          <w:sz w:val="24"/>
          <w:lang w:val="mk-MK"/>
        </w:rPr>
      </w:pPr>
      <w:r w:rsidRPr="00E97EEE">
        <w:rPr>
          <w:rFonts w:ascii="Arial" w:hAnsi="Arial" w:cs="Arial"/>
          <w:sz w:val="24"/>
          <w:lang w:val="mk-MK"/>
        </w:rPr>
        <w:t xml:space="preserve">    </w:t>
      </w:r>
      <w:r w:rsidR="00D24CDC" w:rsidRPr="00E97EEE">
        <w:rPr>
          <w:rFonts w:ascii="Arial" w:hAnsi="Arial" w:cs="Arial"/>
          <w:sz w:val="24"/>
        </w:rPr>
        <w:t xml:space="preserve">  </w:t>
      </w:r>
      <w:r w:rsidRPr="00E97EEE">
        <w:rPr>
          <w:rFonts w:ascii="Arial" w:hAnsi="Arial" w:cs="Arial"/>
          <w:sz w:val="24"/>
          <w:lang w:val="mk-MK"/>
        </w:rPr>
        <w:t xml:space="preserve">        Кат</w:t>
      </w:r>
      <w:r w:rsidR="00D24CDC">
        <w:rPr>
          <w:rFonts w:ascii="Arial" w:hAnsi="Arial" w:cs="Arial"/>
          <w:color w:val="FF0000"/>
          <w:sz w:val="24"/>
        </w:rPr>
        <w:t xml:space="preserve"> </w:t>
      </w:r>
      <w:r>
        <w:rPr>
          <w:rFonts w:ascii="Arial" w:hAnsi="Arial" w:cs="Arial"/>
          <w:color w:val="FF0000"/>
          <w:sz w:val="24"/>
          <w:lang w:val="mk-MK"/>
        </w:rPr>
        <w:t xml:space="preserve"> </w:t>
      </w:r>
      <w:r w:rsidR="00AE5DE6">
        <w:rPr>
          <w:rFonts w:ascii="Arial" w:hAnsi="Arial" w:cs="Arial"/>
          <w:noProof/>
          <w:color w:val="FF0000"/>
          <w:sz w:val="24"/>
          <w:lang w:eastAsia="en-US"/>
        </w:rPr>
        <w:drawing>
          <wp:inline distT="0" distB="0" distL="0" distR="0">
            <wp:extent cx="2607291" cy="1781011"/>
            <wp:effectExtent l="190500" t="152400" r="135909" b="104939"/>
            <wp:docPr id="4" name="Picture 3" descr="tr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ta.bmp"/>
                    <pic:cNvPicPr/>
                  </pic:nvPicPr>
                  <pic:blipFill>
                    <a:blip r:embed="rId15" cstate="print"/>
                    <a:stretch>
                      <a:fillRect/>
                    </a:stretch>
                  </pic:blipFill>
                  <pic:spPr>
                    <a:xfrm>
                      <a:off x="0" y="0"/>
                      <a:ext cx="2617790" cy="17881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3451" w:rsidRDefault="00943451" w:rsidP="00117800">
      <w:pPr>
        <w:pStyle w:val="BodyTextIndent"/>
        <w:numPr>
          <w:ilvl w:val="0"/>
          <w:numId w:val="15"/>
        </w:numPr>
        <w:rPr>
          <w:rFonts w:ascii="Arial" w:hAnsi="Arial" w:cs="Arial"/>
          <w:b/>
          <w:sz w:val="24"/>
          <w:lang w:val="mk-MK"/>
        </w:rPr>
      </w:pPr>
      <w:r w:rsidRPr="00731293">
        <w:rPr>
          <w:rFonts w:ascii="Arial" w:hAnsi="Arial" w:cs="Arial"/>
          <w:b/>
          <w:sz w:val="24"/>
          <w:lang w:val="mk-MK"/>
        </w:rPr>
        <w:lastRenderedPageBreak/>
        <w:t>Структура на училиштето</w:t>
      </w:r>
    </w:p>
    <w:tbl>
      <w:tblPr>
        <w:tblStyle w:val="TableGrid"/>
        <w:tblW w:w="0" w:type="auto"/>
        <w:tblInd w:w="108" w:type="dxa"/>
        <w:tblLook w:val="04A0" w:firstRow="1" w:lastRow="0" w:firstColumn="1" w:lastColumn="0" w:noHBand="0" w:noVBand="1"/>
      </w:tblPr>
      <w:tblGrid>
        <w:gridCol w:w="2658"/>
        <w:gridCol w:w="6860"/>
      </w:tblGrid>
      <w:tr w:rsidR="006822BB" w:rsidRPr="00100AEE" w:rsidTr="00100AEE">
        <w:tc>
          <w:tcPr>
            <w:tcW w:w="2884" w:type="dxa"/>
          </w:tcPr>
          <w:p w:rsidR="006822BB" w:rsidRPr="00100AEE" w:rsidRDefault="005546DC" w:rsidP="00355E13">
            <w:pPr>
              <w:pStyle w:val="BodyTextIndent"/>
              <w:ind w:firstLine="0"/>
              <w:rPr>
                <w:rFonts w:ascii="Arial" w:hAnsi="Arial" w:cs="Arial"/>
                <w:sz w:val="20"/>
                <w:szCs w:val="20"/>
                <w:lang w:val="ru-RU"/>
              </w:rPr>
            </w:pPr>
            <w:r w:rsidRPr="00100AEE">
              <w:rPr>
                <w:rFonts w:ascii="Arial" w:hAnsi="Arial" w:cs="Arial"/>
                <w:sz w:val="20"/>
                <w:szCs w:val="20"/>
                <w:lang w:val="ru-RU"/>
              </w:rPr>
              <w:t>Членови на</w:t>
            </w:r>
            <w:r w:rsidR="00355E13" w:rsidRPr="00100AEE">
              <w:rPr>
                <w:rFonts w:ascii="Arial" w:hAnsi="Arial" w:cs="Arial"/>
                <w:sz w:val="20"/>
                <w:szCs w:val="20"/>
                <w:lang w:val="ru-RU"/>
              </w:rPr>
              <w:t xml:space="preserve"> У</w:t>
            </w:r>
            <w:r w:rsidRPr="00100AEE">
              <w:rPr>
                <w:rFonts w:ascii="Arial" w:hAnsi="Arial" w:cs="Arial"/>
                <w:sz w:val="20"/>
                <w:szCs w:val="20"/>
                <w:lang w:val="ru-RU"/>
              </w:rPr>
              <w:t>чилишен одбор</w:t>
            </w:r>
            <w:r w:rsidR="002752C4" w:rsidRPr="00100AEE">
              <w:rPr>
                <w:rFonts w:ascii="Arial" w:hAnsi="Arial" w:cs="Arial"/>
                <w:sz w:val="20"/>
                <w:szCs w:val="20"/>
                <w:lang w:val="ru-RU"/>
              </w:rPr>
              <w:t xml:space="preserve"> (име и презиме)</w:t>
            </w:r>
          </w:p>
        </w:tc>
        <w:tc>
          <w:tcPr>
            <w:tcW w:w="6860" w:type="dxa"/>
          </w:tcPr>
          <w:tbl>
            <w:tblPr>
              <w:tblW w:w="6634" w:type="dxa"/>
              <w:tblLook w:val="0000" w:firstRow="0" w:lastRow="0" w:firstColumn="0" w:lastColumn="0" w:noHBand="0" w:noVBand="0"/>
            </w:tblPr>
            <w:tblGrid>
              <w:gridCol w:w="530"/>
              <w:gridCol w:w="2489"/>
              <w:gridCol w:w="3615"/>
            </w:tblGrid>
            <w:tr w:rsidR="00355E13" w:rsidRPr="00100AEE" w:rsidTr="00D3753E">
              <w:trPr>
                <w:trHeight w:val="267"/>
              </w:trPr>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rPr>
                      <w:rFonts w:ascii="Arial" w:hAnsi="Arial" w:cs="Arial"/>
                      <w:lang w:val="mk-MK"/>
                    </w:rPr>
                  </w:pPr>
                  <w:r w:rsidRPr="00100AEE">
                    <w:rPr>
                      <w:rFonts w:ascii="Arial" w:hAnsi="Arial" w:cs="Arial"/>
                      <w:lang w:val="mk-MK"/>
                    </w:rPr>
                    <w:t>1.</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rPr>
                      <w:rFonts w:ascii="Arial" w:hAnsi="Arial" w:cs="Arial"/>
                    </w:rPr>
                  </w:pPr>
                  <w:r w:rsidRPr="00100AEE">
                    <w:rPr>
                      <w:rFonts w:ascii="Arial" w:hAnsi="Arial" w:cs="Arial"/>
                      <w:lang w:val="mk-MK"/>
                    </w:rPr>
                    <w:t>Мирјана Белчовска</w:t>
                  </w:r>
                  <w:r w:rsidR="00355E13" w:rsidRPr="00100AEE">
                    <w:rPr>
                      <w:rFonts w:ascii="Arial" w:hAnsi="Arial" w:cs="Arial"/>
                    </w:rPr>
                    <w:t xml:space="preserve"> - претседател</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2.</w:t>
                  </w:r>
                </w:p>
              </w:tc>
              <w:tc>
                <w:tcPr>
                  <w:tcW w:w="2489" w:type="dxa"/>
                  <w:tcBorders>
                    <w:top w:val="single" w:sz="4" w:space="0" w:color="000000"/>
                    <w:left w:val="single" w:sz="4" w:space="0" w:color="000000"/>
                    <w:bottom w:val="single" w:sz="4" w:space="0" w:color="000000"/>
                  </w:tcBorders>
                </w:tcPr>
                <w:p w:rsidR="00355E13" w:rsidRPr="00100AEE" w:rsidRDefault="00355E13" w:rsidP="007D5071">
                  <w:pPr>
                    <w:pStyle w:val="ListParagraph"/>
                    <w:snapToGrid w:val="0"/>
                    <w:ind w:left="0"/>
                    <w:jc w:val="both"/>
                    <w:rPr>
                      <w:rFonts w:ascii="Arial" w:hAnsi="Arial" w:cs="Arial"/>
                    </w:rPr>
                  </w:pPr>
                  <w:r w:rsidRPr="00100AEE">
                    <w:rPr>
                      <w:rFonts w:ascii="Arial" w:hAnsi="Arial" w:cs="Arial"/>
                    </w:rPr>
                    <w:t xml:space="preserve">Билјана </w:t>
                  </w:r>
                  <w:r w:rsidR="007D5071" w:rsidRPr="00100AEE">
                    <w:rPr>
                      <w:rFonts w:ascii="Arial" w:hAnsi="Arial" w:cs="Arial"/>
                      <w:lang w:val="mk-MK"/>
                    </w:rPr>
                    <w:t>Сердарска</w:t>
                  </w:r>
                  <w:r w:rsidRPr="00100AEE">
                    <w:rPr>
                      <w:rFonts w:ascii="Arial" w:hAnsi="Arial" w:cs="Arial"/>
                    </w:rPr>
                    <w:t xml:space="preserve"> </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3.</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lang w:val="mk-MK"/>
                    </w:rPr>
                  </w:pPr>
                  <w:r w:rsidRPr="00100AEE">
                    <w:rPr>
                      <w:rFonts w:ascii="Arial" w:hAnsi="Arial" w:cs="Arial"/>
                      <w:lang w:val="mk-MK"/>
                    </w:rPr>
                    <w:t>Ленче Саканарска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4.</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 xml:space="preserve">Валентина </w:t>
                  </w:r>
                  <w:r w:rsidR="007A2572" w:rsidRPr="00100AEE">
                    <w:rPr>
                      <w:rFonts w:ascii="Arial" w:hAnsi="Arial" w:cs="Arial"/>
                      <w:lang w:val="mk-MK"/>
                    </w:rPr>
                    <w:t>Б</w:t>
                  </w:r>
                  <w:r w:rsidRPr="00100AEE">
                    <w:rPr>
                      <w:rFonts w:ascii="Arial" w:hAnsi="Arial" w:cs="Arial"/>
                      <w:lang w:val="mk-MK"/>
                    </w:rPr>
                    <w:t>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5.</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Гоце Милошовски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6.</w:t>
                  </w:r>
                </w:p>
              </w:tc>
              <w:tc>
                <w:tcPr>
                  <w:tcW w:w="2489" w:type="dxa"/>
                  <w:tcBorders>
                    <w:top w:val="single" w:sz="4" w:space="0" w:color="000000"/>
                    <w:left w:val="single" w:sz="4" w:space="0" w:color="000000"/>
                    <w:bottom w:val="single" w:sz="4" w:space="0" w:color="000000"/>
                  </w:tcBorders>
                </w:tcPr>
                <w:p w:rsidR="00355E13" w:rsidRPr="00100AEE" w:rsidRDefault="0019154F" w:rsidP="00C97B0B">
                  <w:pPr>
                    <w:pStyle w:val="ListParagraph"/>
                    <w:snapToGrid w:val="0"/>
                    <w:ind w:left="0"/>
                    <w:jc w:val="both"/>
                    <w:rPr>
                      <w:rFonts w:ascii="Arial" w:hAnsi="Arial" w:cs="Arial"/>
                      <w:lang w:val="mk-MK"/>
                    </w:rPr>
                  </w:pPr>
                  <w:r w:rsidRPr="00100AEE">
                    <w:rPr>
                      <w:rFonts w:ascii="Arial" w:hAnsi="Arial" w:cs="Arial"/>
                      <w:lang w:val="mk-MK"/>
                    </w:rPr>
                    <w:t>Ѓоко Белчовски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5041F5">
                  <w:pPr>
                    <w:pStyle w:val="ListParagraph"/>
                    <w:snapToGrid w:val="0"/>
                    <w:ind w:left="0"/>
                    <w:jc w:val="both"/>
                    <w:rPr>
                      <w:rFonts w:ascii="Arial" w:hAnsi="Arial" w:cs="Arial"/>
                      <w:lang w:val="mk-MK"/>
                    </w:rPr>
                  </w:pPr>
                  <w:r w:rsidRPr="00100AEE">
                    <w:rPr>
                      <w:rFonts w:ascii="Arial" w:hAnsi="Arial" w:cs="Arial"/>
                    </w:rPr>
                    <w:t>Од  М</w:t>
                  </w:r>
                  <w:r w:rsidR="005041F5" w:rsidRPr="00100AEE">
                    <w:rPr>
                      <w:rFonts w:ascii="Arial" w:hAnsi="Arial" w:cs="Arial"/>
                      <w:lang w:val="mk-MK"/>
                    </w:rPr>
                    <w:t>ОН</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7.</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rPr>
                  </w:pPr>
                  <w:r w:rsidRPr="00100AEE">
                    <w:rPr>
                      <w:rFonts w:ascii="Arial" w:hAnsi="Arial" w:cs="Arial"/>
                      <w:lang w:val="ru-RU"/>
                    </w:rPr>
                    <w:t>Лидија Алаѓозовска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8.</w:t>
                  </w:r>
                </w:p>
              </w:tc>
              <w:tc>
                <w:tcPr>
                  <w:tcW w:w="2489" w:type="dxa"/>
                  <w:tcBorders>
                    <w:top w:val="single" w:sz="4" w:space="0" w:color="000000"/>
                    <w:left w:val="single" w:sz="4" w:space="0" w:color="000000"/>
                    <w:bottom w:val="single" w:sz="4" w:space="0" w:color="000000"/>
                  </w:tcBorders>
                </w:tcPr>
                <w:p w:rsidR="00355E13" w:rsidRPr="00100AEE" w:rsidRDefault="007D5071" w:rsidP="007D5071">
                  <w:pPr>
                    <w:pStyle w:val="BodyTextIndent"/>
                    <w:ind w:firstLine="0"/>
                    <w:rPr>
                      <w:rFonts w:ascii="Arial" w:hAnsi="Arial" w:cs="Arial"/>
                      <w:sz w:val="20"/>
                      <w:lang w:val="ru-RU"/>
                    </w:rPr>
                  </w:pPr>
                  <w:r w:rsidRPr="00100AEE">
                    <w:rPr>
                      <w:rFonts w:ascii="Arial" w:hAnsi="Arial" w:cs="Arial"/>
                      <w:sz w:val="20"/>
                      <w:lang w:val="ru-RU"/>
                    </w:rPr>
                    <w:t>Светлана Мирчовска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9.</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rPr>
                  </w:pPr>
                  <w:r w:rsidRPr="00100AEE">
                    <w:rPr>
                      <w:rFonts w:ascii="Arial" w:hAnsi="Arial" w:cs="Arial"/>
                      <w:lang w:val="mk-MK"/>
                    </w:rPr>
                    <w:t>Јасмина</w:t>
                  </w:r>
                  <w:r w:rsidR="00D3753E" w:rsidRPr="00100AEE">
                    <w:rPr>
                      <w:rFonts w:ascii="Arial" w:hAnsi="Arial" w:cs="Arial"/>
                      <w:lang w:val="mk-MK"/>
                    </w:rPr>
                    <w:t xml:space="preserve"> </w:t>
                  </w:r>
                  <w:r w:rsidR="00355E13" w:rsidRPr="00100AEE">
                    <w:rPr>
                      <w:rFonts w:ascii="Arial" w:hAnsi="Arial" w:cs="Arial"/>
                    </w:rPr>
                    <w:t>Белчовска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bl>
          <w:p w:rsidR="006822BB" w:rsidRPr="00100AEE" w:rsidRDefault="006822BB" w:rsidP="00C97B0B">
            <w:pPr>
              <w:jc w:val="both"/>
              <w:rPr>
                <w:rFonts w:ascii="Arial" w:hAnsi="Arial" w:cs="Arial"/>
                <w:sz w:val="20"/>
                <w:szCs w:val="20"/>
                <w:lang w:val="mk-MK"/>
              </w:rPr>
            </w:pPr>
          </w:p>
        </w:tc>
      </w:tr>
      <w:tr w:rsidR="00730B3D" w:rsidRPr="00100AEE" w:rsidTr="00100AEE">
        <w:tc>
          <w:tcPr>
            <w:tcW w:w="2884" w:type="dxa"/>
          </w:tcPr>
          <w:p w:rsidR="006822BB" w:rsidRPr="00100AEE" w:rsidRDefault="00DA55AE"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С</w:t>
            </w:r>
            <w:r w:rsidR="005A20A5" w:rsidRPr="00100AEE">
              <w:rPr>
                <w:rFonts w:ascii="Arial" w:hAnsi="Arial" w:cs="Arial"/>
                <w:sz w:val="20"/>
                <w:szCs w:val="20"/>
                <w:lang w:val="ru-RU"/>
              </w:rPr>
              <w:t>овет на родители</w:t>
            </w:r>
            <w:r w:rsidR="002752C4" w:rsidRPr="00100AEE">
              <w:rPr>
                <w:rFonts w:ascii="Arial" w:hAnsi="Arial" w:cs="Arial"/>
                <w:sz w:val="20"/>
                <w:szCs w:val="20"/>
                <w:lang w:val="ru-RU"/>
              </w:rPr>
              <w:t xml:space="preserve"> (име и презиме)</w:t>
            </w:r>
          </w:p>
        </w:tc>
        <w:tc>
          <w:tcPr>
            <w:tcW w:w="6860" w:type="dxa"/>
          </w:tcPr>
          <w:p w:rsidR="00C61357" w:rsidRPr="00C61357" w:rsidRDefault="00730B3D" w:rsidP="00C97B0B">
            <w:pPr>
              <w:pStyle w:val="BodyTextIndent"/>
              <w:ind w:firstLine="0"/>
              <w:rPr>
                <w:rFonts w:ascii="Arial" w:hAnsi="Arial" w:cs="Arial"/>
                <w:sz w:val="20"/>
                <w:szCs w:val="20"/>
                <w:lang w:val="ru-RU"/>
              </w:rPr>
            </w:pPr>
            <w:r w:rsidRPr="00100AEE">
              <w:rPr>
                <w:rFonts w:ascii="Arial" w:hAnsi="Arial" w:cs="Arial"/>
                <w:sz w:val="20"/>
                <w:szCs w:val="20"/>
                <w:lang w:val="ru-RU"/>
              </w:rPr>
              <w:t xml:space="preserve">Лидија </w:t>
            </w:r>
            <w:r w:rsidR="006C5F5D" w:rsidRPr="00100AEE">
              <w:rPr>
                <w:rFonts w:ascii="Arial" w:hAnsi="Arial" w:cs="Arial"/>
                <w:sz w:val="20"/>
                <w:szCs w:val="20"/>
                <w:lang w:val="ru-RU"/>
              </w:rPr>
              <w:t xml:space="preserve">Алаѓозовска </w:t>
            </w:r>
            <w:r w:rsidR="00305372" w:rsidRPr="00100AEE">
              <w:rPr>
                <w:rFonts w:ascii="Arial" w:hAnsi="Arial" w:cs="Arial"/>
                <w:sz w:val="20"/>
                <w:szCs w:val="20"/>
                <w:lang w:val="ru-RU"/>
              </w:rPr>
              <w:t>–</w:t>
            </w:r>
            <w:r w:rsidR="006C5F5D" w:rsidRPr="00100AEE">
              <w:rPr>
                <w:rFonts w:ascii="Arial" w:hAnsi="Arial" w:cs="Arial"/>
                <w:sz w:val="20"/>
                <w:szCs w:val="20"/>
                <w:lang w:val="ru-RU"/>
              </w:rPr>
              <w:t xml:space="preserve"> п</w:t>
            </w:r>
            <w:r w:rsidRPr="00100AEE">
              <w:rPr>
                <w:rFonts w:ascii="Arial" w:hAnsi="Arial" w:cs="Arial"/>
                <w:sz w:val="20"/>
                <w:szCs w:val="20"/>
                <w:lang w:val="ru-RU"/>
              </w:rPr>
              <w:t>ретседател</w:t>
            </w:r>
          </w:p>
          <w:p w:rsidR="00C61357" w:rsidRDefault="00C61357" w:rsidP="00C97B0B">
            <w:pPr>
              <w:pStyle w:val="BodyTextIndent"/>
              <w:ind w:firstLine="0"/>
              <w:rPr>
                <w:rFonts w:ascii="Arial" w:hAnsi="Arial" w:cs="Arial"/>
                <w:sz w:val="20"/>
                <w:szCs w:val="20"/>
                <w:lang w:val="mk-MK"/>
              </w:rPr>
            </w:pPr>
            <w:r>
              <w:rPr>
                <w:rFonts w:ascii="Arial" w:hAnsi="Arial" w:cs="Arial"/>
                <w:sz w:val="20"/>
                <w:szCs w:val="20"/>
                <w:lang w:val="mk-MK"/>
              </w:rPr>
              <w:t>Драгица Тушевска</w:t>
            </w:r>
          </w:p>
          <w:p w:rsidR="0082744B" w:rsidRPr="00100AEE" w:rsidRDefault="00C61357" w:rsidP="00C97B0B">
            <w:pPr>
              <w:pStyle w:val="BodyTextIndent"/>
              <w:ind w:firstLine="0"/>
              <w:rPr>
                <w:rFonts w:ascii="Arial" w:hAnsi="Arial" w:cs="Arial"/>
                <w:sz w:val="20"/>
                <w:szCs w:val="20"/>
                <w:lang w:val="mk-MK"/>
              </w:rPr>
            </w:pPr>
            <w:r w:rsidRPr="00100AEE">
              <w:rPr>
                <w:rFonts w:ascii="Arial" w:hAnsi="Arial" w:cs="Arial"/>
                <w:sz w:val="20"/>
                <w:szCs w:val="20"/>
                <w:lang w:val="mk-MK"/>
              </w:rPr>
              <w:t xml:space="preserve">Катица </w:t>
            </w:r>
            <w:r w:rsidR="0082744B" w:rsidRPr="00100AEE">
              <w:rPr>
                <w:rFonts w:ascii="Arial" w:hAnsi="Arial" w:cs="Arial"/>
                <w:sz w:val="20"/>
                <w:szCs w:val="20"/>
                <w:lang w:val="mk-MK"/>
              </w:rPr>
              <w:t xml:space="preserve">Алаѓозовска </w:t>
            </w:r>
          </w:p>
          <w:p w:rsidR="0082744B" w:rsidRPr="00100AEE" w:rsidRDefault="0082744B" w:rsidP="0082744B">
            <w:pPr>
              <w:pStyle w:val="BodyTextIndent"/>
              <w:ind w:firstLine="0"/>
              <w:rPr>
                <w:rFonts w:ascii="Arial" w:hAnsi="Arial" w:cs="Arial"/>
                <w:sz w:val="20"/>
                <w:szCs w:val="20"/>
                <w:lang w:val="ru-RU"/>
              </w:rPr>
            </w:pPr>
            <w:r w:rsidRPr="00100AEE">
              <w:rPr>
                <w:rFonts w:ascii="Arial" w:hAnsi="Arial" w:cs="Arial"/>
                <w:sz w:val="20"/>
                <w:szCs w:val="20"/>
                <w:lang w:val="ru-RU"/>
              </w:rPr>
              <w:t>Емилија Костевска</w:t>
            </w:r>
          </w:p>
          <w:p w:rsidR="00317099" w:rsidRPr="00100AEE" w:rsidRDefault="00D45F5F" w:rsidP="00C97B0B">
            <w:pPr>
              <w:pStyle w:val="BodyTextIndent"/>
              <w:ind w:firstLine="0"/>
              <w:rPr>
                <w:rFonts w:ascii="Arial" w:hAnsi="Arial" w:cs="Arial"/>
                <w:sz w:val="20"/>
                <w:szCs w:val="20"/>
                <w:lang w:val="ru-RU"/>
              </w:rPr>
            </w:pPr>
            <w:r w:rsidRPr="00100AEE">
              <w:rPr>
                <w:rFonts w:ascii="Arial" w:hAnsi="Arial" w:cs="Arial"/>
                <w:sz w:val="20"/>
                <w:szCs w:val="20"/>
                <w:lang w:val="ru-RU"/>
              </w:rPr>
              <w:t>Светлана К</w:t>
            </w:r>
            <w:r w:rsidR="00317099" w:rsidRPr="00100AEE">
              <w:rPr>
                <w:rFonts w:ascii="Arial" w:hAnsi="Arial" w:cs="Arial"/>
                <w:sz w:val="20"/>
                <w:szCs w:val="20"/>
                <w:lang w:val="ru-RU"/>
              </w:rPr>
              <w:t>орчовска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Светлана Мирчовска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Сања Буровска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Јасмина Белчовска</w:t>
            </w:r>
          </w:p>
          <w:p w:rsidR="00157845" w:rsidRPr="00100AEE" w:rsidRDefault="00317099" w:rsidP="00305372">
            <w:pPr>
              <w:pStyle w:val="BodyTextIndent"/>
              <w:ind w:firstLine="0"/>
              <w:rPr>
                <w:rFonts w:ascii="Arial" w:hAnsi="Arial" w:cs="Arial"/>
                <w:sz w:val="20"/>
                <w:szCs w:val="20"/>
                <w:lang w:val="ru-RU"/>
              </w:rPr>
            </w:pPr>
            <w:r w:rsidRPr="00100AEE">
              <w:rPr>
                <w:rFonts w:ascii="Arial" w:hAnsi="Arial" w:cs="Arial"/>
                <w:sz w:val="20"/>
                <w:szCs w:val="20"/>
                <w:lang w:val="ru-RU"/>
              </w:rPr>
              <w:t xml:space="preserve">Валентина </w:t>
            </w:r>
            <w:r w:rsidR="00157845" w:rsidRPr="00100AEE">
              <w:rPr>
                <w:rFonts w:ascii="Arial" w:hAnsi="Arial" w:cs="Arial"/>
                <w:sz w:val="20"/>
                <w:szCs w:val="20"/>
                <w:lang w:val="ru-RU"/>
              </w:rPr>
              <w:t>Мирчовск</w:t>
            </w:r>
            <w:r w:rsidRPr="00100AEE">
              <w:rPr>
                <w:rFonts w:ascii="Arial" w:hAnsi="Arial" w:cs="Arial"/>
                <w:sz w:val="20"/>
                <w:szCs w:val="20"/>
                <w:lang w:val="ru-RU"/>
              </w:rPr>
              <w:t>а</w:t>
            </w:r>
          </w:p>
          <w:p w:rsidR="006B690E"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Снежана Чукарска</w:t>
            </w:r>
          </w:p>
        </w:tc>
      </w:tr>
      <w:tr w:rsidR="004F6F8E" w:rsidRPr="00100AEE" w:rsidTr="00100AEE">
        <w:tc>
          <w:tcPr>
            <w:tcW w:w="2884" w:type="dxa"/>
          </w:tcPr>
          <w:p w:rsidR="004F6F8E" w:rsidRPr="00100AEE" w:rsidRDefault="004F6F8E" w:rsidP="00C97B0B">
            <w:pPr>
              <w:pStyle w:val="BodyTextIndent"/>
              <w:ind w:firstLine="0"/>
              <w:rPr>
                <w:rFonts w:ascii="Arial" w:hAnsi="Arial" w:cs="Arial"/>
                <w:sz w:val="20"/>
                <w:szCs w:val="20"/>
                <w:lang w:val="mk-MK"/>
              </w:rPr>
            </w:pPr>
            <w:r w:rsidRPr="00100AEE">
              <w:rPr>
                <w:rFonts w:ascii="Arial" w:hAnsi="Arial" w:cs="Arial"/>
                <w:sz w:val="20"/>
                <w:szCs w:val="20"/>
                <w:lang w:val="mk-MK"/>
              </w:rPr>
              <w:t>Членови на Еко - одбор</w:t>
            </w:r>
          </w:p>
        </w:tc>
        <w:tc>
          <w:tcPr>
            <w:tcW w:w="6860" w:type="dxa"/>
          </w:tcPr>
          <w:p w:rsidR="004F6F8E" w:rsidRPr="00100AEE" w:rsidRDefault="004F6F8E" w:rsidP="00C97B0B">
            <w:pPr>
              <w:pStyle w:val="BodyTextIndent"/>
              <w:ind w:firstLine="0"/>
              <w:rPr>
                <w:rFonts w:ascii="Arial" w:hAnsi="Arial" w:cs="Arial"/>
                <w:sz w:val="20"/>
                <w:szCs w:val="20"/>
                <w:lang w:val="ru-RU"/>
              </w:rPr>
            </w:pPr>
            <w:r w:rsidRPr="00100AEE">
              <w:rPr>
                <w:rFonts w:ascii="Arial" w:hAnsi="Arial" w:cs="Arial"/>
                <w:sz w:val="20"/>
                <w:szCs w:val="20"/>
                <w:lang w:val="ru-RU"/>
              </w:rPr>
              <w:t>1</w:t>
            </w:r>
            <w:r w:rsidR="00EB6C22" w:rsidRPr="00100AEE">
              <w:rPr>
                <w:rFonts w:ascii="Arial" w:hAnsi="Arial" w:cs="Arial"/>
                <w:sz w:val="20"/>
                <w:szCs w:val="20"/>
                <w:lang w:val="ru-RU"/>
              </w:rPr>
              <w:t>5</w:t>
            </w:r>
          </w:p>
        </w:tc>
      </w:tr>
      <w:tr w:rsidR="001F681B" w:rsidRPr="00100AEE" w:rsidTr="00100AEE">
        <w:tc>
          <w:tcPr>
            <w:tcW w:w="2884" w:type="dxa"/>
          </w:tcPr>
          <w:p w:rsidR="001F681B" w:rsidRPr="00100AEE" w:rsidRDefault="001F681B" w:rsidP="00C97B0B">
            <w:pPr>
              <w:pStyle w:val="BodyTextIndent"/>
              <w:ind w:firstLine="0"/>
              <w:rPr>
                <w:rFonts w:ascii="Arial" w:hAnsi="Arial" w:cs="Arial"/>
                <w:sz w:val="20"/>
                <w:szCs w:val="20"/>
                <w:lang w:val="ru-RU"/>
              </w:rPr>
            </w:pPr>
            <w:r w:rsidRPr="00100AEE">
              <w:rPr>
                <w:rFonts w:ascii="Arial" w:hAnsi="Arial" w:cs="Arial"/>
                <w:sz w:val="20"/>
                <w:szCs w:val="20"/>
                <w:lang w:val="ru-RU"/>
              </w:rPr>
              <w:t>Стручни активи (видови)</w:t>
            </w:r>
          </w:p>
        </w:tc>
        <w:tc>
          <w:tcPr>
            <w:tcW w:w="6860" w:type="dxa"/>
          </w:tcPr>
          <w:p w:rsidR="00DD6C56" w:rsidRPr="00100AEE" w:rsidRDefault="00DD6C56" w:rsidP="00DD6C56">
            <w:pPr>
              <w:rPr>
                <w:sz w:val="20"/>
                <w:szCs w:val="20"/>
                <w:lang w:val="ru-RU"/>
              </w:rPr>
            </w:pPr>
            <w:r w:rsidRPr="00100AEE">
              <w:rPr>
                <w:rFonts w:ascii="Arial" w:hAnsi="Arial" w:cs="Arial"/>
                <w:sz w:val="20"/>
                <w:szCs w:val="20"/>
                <w:lang w:val="ru-RU"/>
              </w:rPr>
              <w:t>Стручен актив на одделенск</w:t>
            </w:r>
            <w:r w:rsidRPr="00100AEE">
              <w:rPr>
                <w:rFonts w:ascii="Arial" w:hAnsi="Arial" w:cs="Arial"/>
                <w:sz w:val="20"/>
                <w:szCs w:val="20"/>
                <w:lang w:val="mk-MK"/>
              </w:rPr>
              <w:t>и</w:t>
            </w:r>
            <w:r w:rsidRPr="00100AEE">
              <w:rPr>
                <w:rFonts w:ascii="Arial" w:hAnsi="Arial" w:cs="Arial"/>
                <w:sz w:val="20"/>
                <w:szCs w:val="20"/>
                <w:lang w:val="ru-RU"/>
              </w:rPr>
              <w:t xml:space="preserve"> настав</w:t>
            </w:r>
            <w:r w:rsidRPr="00100AEE">
              <w:rPr>
                <w:rFonts w:ascii="Arial" w:hAnsi="Arial" w:cs="Arial"/>
                <w:sz w:val="20"/>
                <w:szCs w:val="20"/>
                <w:lang w:val="mk-MK"/>
              </w:rPr>
              <w:t xml:space="preserve">ници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јазичари</w:t>
            </w:r>
            <w:r w:rsidR="006C5E5A" w:rsidRPr="00100AEE">
              <w:rPr>
                <w:rFonts w:ascii="Arial" w:hAnsi="Arial" w:cs="Arial"/>
                <w:sz w:val="20"/>
                <w:szCs w:val="20"/>
                <w:lang w:val="mk-MK"/>
              </w:rPr>
              <w:t xml:space="preserve">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природно – математичка група предмети</w:t>
            </w:r>
          </w:p>
          <w:p w:rsidR="001F681B" w:rsidRPr="00100AEE" w:rsidRDefault="00DD6C56" w:rsidP="008414C1">
            <w:pPr>
              <w:rPr>
                <w:sz w:val="20"/>
                <w:szCs w:val="20"/>
                <w:lang w:val="mk-MK"/>
              </w:rPr>
            </w:pPr>
            <w:r w:rsidRPr="00100AEE">
              <w:rPr>
                <w:rFonts w:ascii="Arial" w:hAnsi="Arial" w:cs="Arial"/>
                <w:sz w:val="20"/>
                <w:szCs w:val="20"/>
                <w:lang w:val="mk-MK"/>
              </w:rPr>
              <w:t>Актив на уметничи, технички и спортски</w:t>
            </w:r>
            <w:r w:rsidRPr="00100AEE">
              <w:rPr>
                <w:rFonts w:ascii="Arial" w:hAnsi="Arial" w:cs="Arial"/>
                <w:color w:val="4BACC6"/>
                <w:sz w:val="20"/>
                <w:szCs w:val="20"/>
                <w:lang w:val="mk-MK"/>
              </w:rPr>
              <w:t xml:space="preserve"> </w:t>
            </w:r>
            <w:r w:rsidRPr="00100AEE">
              <w:rPr>
                <w:rFonts w:ascii="Arial" w:hAnsi="Arial" w:cs="Arial"/>
                <w:sz w:val="20"/>
                <w:szCs w:val="20"/>
                <w:lang w:val="mk-MK"/>
              </w:rPr>
              <w:t>активности</w:t>
            </w:r>
          </w:p>
        </w:tc>
      </w:tr>
      <w:tr w:rsidR="006C5F5D" w:rsidRPr="00100AEE" w:rsidTr="00100AEE">
        <w:tc>
          <w:tcPr>
            <w:tcW w:w="2884" w:type="dxa"/>
          </w:tcPr>
          <w:p w:rsidR="006C5F5D"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Одделенски совети</w:t>
            </w:r>
            <w:r w:rsidR="002752C4" w:rsidRPr="00100AEE">
              <w:rPr>
                <w:rFonts w:ascii="Arial" w:hAnsi="Arial" w:cs="Arial"/>
                <w:sz w:val="20"/>
                <w:szCs w:val="20"/>
                <w:lang w:val="ru-RU"/>
              </w:rPr>
              <w:t xml:space="preserve"> (број на наставници)</w:t>
            </w:r>
          </w:p>
        </w:tc>
        <w:tc>
          <w:tcPr>
            <w:tcW w:w="6860" w:type="dxa"/>
          </w:tcPr>
          <w:p w:rsidR="006C5F5D" w:rsidRPr="00100AEE" w:rsidRDefault="00EA12C2" w:rsidP="00C97B0B">
            <w:pPr>
              <w:pStyle w:val="BodyTextIndent"/>
              <w:ind w:firstLine="0"/>
              <w:rPr>
                <w:rFonts w:ascii="Arial" w:hAnsi="Arial" w:cs="Arial"/>
                <w:sz w:val="20"/>
                <w:szCs w:val="20"/>
                <w:lang w:val="ru-RU"/>
              </w:rPr>
            </w:pPr>
            <w:r w:rsidRPr="00100AEE">
              <w:rPr>
                <w:rFonts w:ascii="Arial" w:hAnsi="Arial" w:cs="Arial"/>
                <w:sz w:val="20"/>
                <w:szCs w:val="20"/>
                <w:lang w:val="ru-RU"/>
              </w:rPr>
              <w:t>Совет на одделенски наставници</w:t>
            </w:r>
            <w:r w:rsidR="00C654FB" w:rsidRPr="00100AEE">
              <w:rPr>
                <w:rFonts w:ascii="Arial" w:hAnsi="Arial" w:cs="Arial"/>
                <w:sz w:val="20"/>
                <w:szCs w:val="20"/>
                <w:lang w:val="ru-RU"/>
              </w:rPr>
              <w:t xml:space="preserve"> - 8</w:t>
            </w:r>
          </w:p>
          <w:p w:rsidR="00EA12C2" w:rsidRPr="00100AEE" w:rsidRDefault="00EA12C2" w:rsidP="00C97B0B">
            <w:pPr>
              <w:pStyle w:val="BodyTextIndent"/>
              <w:ind w:firstLine="0"/>
              <w:rPr>
                <w:rFonts w:ascii="Arial" w:hAnsi="Arial" w:cs="Arial"/>
                <w:sz w:val="20"/>
                <w:szCs w:val="20"/>
              </w:rPr>
            </w:pPr>
            <w:r w:rsidRPr="00100AEE">
              <w:rPr>
                <w:rFonts w:ascii="Arial" w:hAnsi="Arial" w:cs="Arial"/>
                <w:sz w:val="20"/>
                <w:szCs w:val="20"/>
                <w:lang w:val="ru-RU"/>
              </w:rPr>
              <w:t>Совет на предметни наставници</w:t>
            </w:r>
            <w:r w:rsidR="000524CF" w:rsidRPr="00100AEE">
              <w:rPr>
                <w:rFonts w:ascii="Arial" w:hAnsi="Arial" w:cs="Arial"/>
                <w:sz w:val="20"/>
                <w:szCs w:val="20"/>
                <w:lang w:val="ru-RU"/>
              </w:rPr>
              <w:t xml:space="preserve"> - 1</w:t>
            </w:r>
            <w:r w:rsidR="004A2458" w:rsidRPr="00100AEE">
              <w:rPr>
                <w:rFonts w:ascii="Arial" w:hAnsi="Arial" w:cs="Arial"/>
                <w:sz w:val="20"/>
                <w:szCs w:val="20"/>
              </w:rPr>
              <w:t>1</w:t>
            </w:r>
          </w:p>
        </w:tc>
      </w:tr>
      <w:tr w:rsidR="00C5138F" w:rsidRPr="00100AEE" w:rsidTr="00100AEE">
        <w:tc>
          <w:tcPr>
            <w:tcW w:w="2884" w:type="dxa"/>
          </w:tcPr>
          <w:p w:rsidR="00C5138F"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Ученичка заедница</w:t>
            </w:r>
            <w:r w:rsidR="00296204" w:rsidRPr="00100AEE">
              <w:rPr>
                <w:rFonts w:ascii="Arial" w:hAnsi="Arial" w:cs="Arial"/>
                <w:sz w:val="20"/>
                <w:szCs w:val="20"/>
                <w:lang w:val="ru-RU"/>
              </w:rPr>
              <w:t xml:space="preserve"> (број на ученици)</w:t>
            </w:r>
          </w:p>
        </w:tc>
        <w:tc>
          <w:tcPr>
            <w:tcW w:w="6860" w:type="dxa"/>
          </w:tcPr>
          <w:p w:rsidR="00C5138F" w:rsidRPr="00100AEE" w:rsidRDefault="000524CF" w:rsidP="00C97B0B">
            <w:pPr>
              <w:pStyle w:val="BodyTextIndent"/>
              <w:ind w:firstLine="0"/>
              <w:rPr>
                <w:rFonts w:ascii="Arial" w:hAnsi="Arial" w:cs="Arial"/>
                <w:sz w:val="20"/>
                <w:szCs w:val="20"/>
                <w:lang w:val="ru-RU"/>
              </w:rPr>
            </w:pPr>
            <w:r w:rsidRPr="00100AEE">
              <w:rPr>
                <w:rFonts w:ascii="Arial" w:hAnsi="Arial" w:cs="Arial"/>
                <w:sz w:val="20"/>
                <w:szCs w:val="20"/>
                <w:lang w:val="ru-RU"/>
              </w:rPr>
              <w:t>10</w:t>
            </w:r>
          </w:p>
        </w:tc>
      </w:tr>
    </w:tbl>
    <w:p w:rsidR="006822BB" w:rsidRPr="00100AEE" w:rsidRDefault="006822BB" w:rsidP="006822BB">
      <w:pPr>
        <w:pStyle w:val="BodyTextIndent"/>
        <w:ind w:firstLine="0"/>
        <w:rPr>
          <w:rFonts w:ascii="Arial" w:hAnsi="Arial" w:cs="Arial"/>
          <w:b/>
          <w:sz w:val="20"/>
          <w:lang w:val="mk-MK"/>
        </w:rPr>
      </w:pPr>
    </w:p>
    <w:p w:rsidR="00943451" w:rsidRPr="00100AEE" w:rsidRDefault="00C53A35" w:rsidP="00117800">
      <w:pPr>
        <w:pStyle w:val="BodyTextIndent"/>
        <w:numPr>
          <w:ilvl w:val="0"/>
          <w:numId w:val="15"/>
        </w:numPr>
        <w:rPr>
          <w:rFonts w:ascii="Arial" w:hAnsi="Arial" w:cs="Arial"/>
          <w:b/>
          <w:sz w:val="22"/>
          <w:szCs w:val="22"/>
          <w:lang w:val="mk-MK"/>
        </w:rPr>
      </w:pPr>
      <w:r w:rsidRPr="00100AEE">
        <w:rPr>
          <w:rFonts w:ascii="Arial" w:hAnsi="Arial" w:cs="Arial"/>
          <w:b/>
          <w:sz w:val="22"/>
          <w:szCs w:val="22"/>
          <w:lang w:val="mk-MK"/>
        </w:rPr>
        <w:t>Вработени и н</w:t>
      </w:r>
      <w:r w:rsidR="00296204" w:rsidRPr="00100AEE">
        <w:rPr>
          <w:rFonts w:ascii="Arial" w:hAnsi="Arial" w:cs="Arial"/>
          <w:b/>
          <w:sz w:val="22"/>
          <w:szCs w:val="22"/>
          <w:lang w:val="mk-MK"/>
        </w:rPr>
        <w:t>аставен кадар</w:t>
      </w:r>
    </w:p>
    <w:tbl>
      <w:tblPr>
        <w:tblStyle w:val="TableGrid"/>
        <w:tblW w:w="0" w:type="auto"/>
        <w:tblLook w:val="04A0" w:firstRow="1" w:lastRow="0" w:firstColumn="1" w:lastColumn="0" w:noHBand="0" w:noVBand="1"/>
      </w:tblPr>
      <w:tblGrid>
        <w:gridCol w:w="1931"/>
        <w:gridCol w:w="867"/>
        <w:gridCol w:w="702"/>
        <w:gridCol w:w="701"/>
        <w:gridCol w:w="696"/>
        <w:gridCol w:w="688"/>
        <w:gridCol w:w="681"/>
        <w:gridCol w:w="680"/>
        <w:gridCol w:w="678"/>
        <w:gridCol w:w="678"/>
        <w:gridCol w:w="679"/>
        <w:gridCol w:w="645"/>
      </w:tblGrid>
      <w:tr w:rsidR="00B67183" w:rsidRPr="00525A06" w:rsidTr="00F15E07">
        <w:tc>
          <w:tcPr>
            <w:tcW w:w="1935" w:type="dxa"/>
            <w:vMerge w:val="restart"/>
          </w:tcPr>
          <w:p w:rsidR="00B67183" w:rsidRPr="00C53A35" w:rsidRDefault="00B67183" w:rsidP="00F15E07">
            <w:pPr>
              <w:pStyle w:val="BodyTextIndent"/>
              <w:ind w:firstLine="0"/>
              <w:jc w:val="center"/>
              <w:rPr>
                <w:rFonts w:ascii="Arial" w:hAnsi="Arial" w:cs="Arial"/>
                <w:sz w:val="20"/>
                <w:szCs w:val="20"/>
                <w:lang w:val="mk-MK"/>
              </w:rPr>
            </w:pPr>
          </w:p>
          <w:p w:rsidR="00B67183" w:rsidRPr="00C53A35" w:rsidRDefault="00B67183" w:rsidP="00F15E07">
            <w:pPr>
              <w:pStyle w:val="BodyTextIndent"/>
              <w:ind w:firstLine="0"/>
              <w:jc w:val="center"/>
              <w:rPr>
                <w:rFonts w:ascii="Arial" w:hAnsi="Arial" w:cs="Arial"/>
                <w:sz w:val="20"/>
                <w:szCs w:val="20"/>
                <w:lang w:val="mk-MK"/>
              </w:rPr>
            </w:pPr>
            <w:r w:rsidRPr="00C53A35">
              <w:rPr>
                <w:rFonts w:ascii="Arial" w:hAnsi="Arial" w:cs="Arial"/>
                <w:sz w:val="20"/>
                <w:szCs w:val="20"/>
                <w:lang w:val="mk-MK"/>
              </w:rPr>
              <w:t>Одд.</w:t>
            </w:r>
          </w:p>
        </w:tc>
        <w:tc>
          <w:tcPr>
            <w:tcW w:w="867" w:type="dxa"/>
            <w:vMerge w:val="restart"/>
          </w:tcPr>
          <w:p w:rsidR="00B67183" w:rsidRPr="00C53A35" w:rsidRDefault="00B67183" w:rsidP="00C83872">
            <w:pPr>
              <w:pStyle w:val="BodyTextIndent"/>
              <w:ind w:firstLine="0"/>
              <w:rPr>
                <w:rFonts w:ascii="Arial" w:hAnsi="Arial" w:cs="Arial"/>
                <w:sz w:val="20"/>
                <w:szCs w:val="20"/>
                <w:lang w:val="mk-MK"/>
              </w:rPr>
            </w:pPr>
          </w:p>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Вкупно</w:t>
            </w:r>
          </w:p>
        </w:tc>
        <w:tc>
          <w:tcPr>
            <w:tcW w:w="7050" w:type="dxa"/>
            <w:gridSpan w:val="10"/>
          </w:tcPr>
          <w:p w:rsidR="00B67183" w:rsidRPr="00C53A35" w:rsidRDefault="004F3A0F" w:rsidP="004F3A0F">
            <w:pPr>
              <w:pStyle w:val="BodyTextIndent"/>
              <w:ind w:firstLine="0"/>
              <w:jc w:val="center"/>
              <w:rPr>
                <w:rFonts w:ascii="Arial" w:hAnsi="Arial" w:cs="Arial"/>
                <w:sz w:val="20"/>
                <w:szCs w:val="20"/>
                <w:lang w:val="mk-MK"/>
              </w:rPr>
            </w:pPr>
            <w:r w:rsidRPr="00C53A35">
              <w:rPr>
                <w:rFonts w:ascii="Arial" w:hAnsi="Arial" w:cs="Arial"/>
                <w:sz w:val="20"/>
                <w:szCs w:val="20"/>
                <w:lang w:val="mk-MK"/>
              </w:rPr>
              <w:t>Етничка и полова структура на вработените</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Македонци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Албанци</w:t>
            </w: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Турци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Роми</w:t>
            </w:r>
          </w:p>
        </w:tc>
        <w:tc>
          <w:tcPr>
            <w:tcW w:w="1380"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Други</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672"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r>
      <w:tr w:rsidR="00F15E07" w:rsidRPr="00C53A35" w:rsidTr="00F15E07">
        <w:tc>
          <w:tcPr>
            <w:tcW w:w="1935" w:type="dxa"/>
          </w:tcPr>
          <w:p w:rsidR="00F15E07" w:rsidRPr="00C53A35" w:rsidRDefault="00F15E07" w:rsidP="00404DD2">
            <w:pPr>
              <w:pStyle w:val="BodyTextIndent"/>
              <w:ind w:firstLine="0"/>
              <w:rPr>
                <w:rFonts w:ascii="Arial" w:hAnsi="Arial" w:cs="Arial"/>
                <w:sz w:val="20"/>
                <w:szCs w:val="20"/>
                <w:lang w:val="mk-MK"/>
              </w:rPr>
            </w:pPr>
            <w:r w:rsidRPr="00C53A35">
              <w:rPr>
                <w:rFonts w:ascii="Arial" w:hAnsi="Arial" w:cs="Arial"/>
                <w:sz w:val="20"/>
                <w:szCs w:val="20"/>
                <w:lang w:val="mk-MK"/>
              </w:rPr>
              <w:t>Број на вработени</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r w:rsidR="00C61357">
              <w:rPr>
                <w:rFonts w:ascii="Arial" w:hAnsi="Arial" w:cs="Arial"/>
                <w:sz w:val="20"/>
                <w:szCs w:val="20"/>
                <w:lang w:val="mk-MK"/>
              </w:rPr>
              <w:t>3</w:t>
            </w:r>
          </w:p>
        </w:tc>
        <w:tc>
          <w:tcPr>
            <w:tcW w:w="708" w:type="dxa"/>
          </w:tcPr>
          <w:p w:rsidR="00F15E07" w:rsidRPr="00C53A35" w:rsidRDefault="00445327" w:rsidP="006A7FC1">
            <w:pPr>
              <w:pStyle w:val="BodyTextIndent"/>
              <w:ind w:firstLine="0"/>
              <w:jc w:val="center"/>
              <w:rPr>
                <w:rFonts w:ascii="Arial" w:hAnsi="Arial" w:cs="Arial"/>
                <w:sz w:val="20"/>
                <w:szCs w:val="20"/>
                <w:lang w:val="mk-MK"/>
              </w:rPr>
            </w:pPr>
            <w:r>
              <w:rPr>
                <w:rFonts w:ascii="Arial" w:hAnsi="Arial" w:cs="Arial"/>
                <w:sz w:val="20"/>
                <w:szCs w:val="20"/>
                <w:lang w:val="mk-MK"/>
              </w:rPr>
              <w:t>6</w:t>
            </w:r>
          </w:p>
        </w:tc>
        <w:tc>
          <w:tcPr>
            <w:tcW w:w="709" w:type="dxa"/>
          </w:tcPr>
          <w:p w:rsidR="00F15E07" w:rsidRPr="00C53A35" w:rsidRDefault="00A14B45" w:rsidP="00A153C9">
            <w:pPr>
              <w:pStyle w:val="BodyTextIndent"/>
              <w:ind w:firstLine="0"/>
              <w:jc w:val="center"/>
              <w:rPr>
                <w:rFonts w:ascii="Arial" w:hAnsi="Arial" w:cs="Arial"/>
                <w:sz w:val="20"/>
                <w:szCs w:val="20"/>
                <w:lang w:val="mk-MK"/>
              </w:rPr>
            </w:pPr>
            <w:r>
              <w:rPr>
                <w:rFonts w:ascii="Arial" w:hAnsi="Arial" w:cs="Arial"/>
                <w:sz w:val="20"/>
                <w:szCs w:val="20"/>
                <w:lang w:val="mk-MK"/>
              </w:rPr>
              <w:t>1</w:t>
            </w:r>
            <w:r w:rsidR="00445327">
              <w:rPr>
                <w:rFonts w:ascii="Arial" w:hAnsi="Arial" w:cs="Arial"/>
                <w:sz w:val="20"/>
                <w:szCs w:val="20"/>
                <w:lang w:val="mk-MK"/>
              </w:rPr>
              <w:t>6</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наставен кадар</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6</w:t>
            </w:r>
          </w:p>
        </w:tc>
        <w:tc>
          <w:tcPr>
            <w:tcW w:w="708"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9" w:type="dxa"/>
          </w:tcPr>
          <w:p w:rsidR="00F15E07" w:rsidRPr="00C53A35" w:rsidRDefault="006A7FC1"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3</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стручни соработници</w:t>
            </w:r>
          </w:p>
        </w:tc>
        <w:tc>
          <w:tcPr>
            <w:tcW w:w="867"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8"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Административни работници</w:t>
            </w:r>
          </w:p>
        </w:tc>
        <w:tc>
          <w:tcPr>
            <w:tcW w:w="867" w:type="dxa"/>
          </w:tcPr>
          <w:p w:rsidR="00F15E07" w:rsidRPr="00C53A35" w:rsidRDefault="00A1271E"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9"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Техничка служба</w:t>
            </w:r>
          </w:p>
        </w:tc>
        <w:tc>
          <w:tcPr>
            <w:tcW w:w="867"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p>
        </w:tc>
        <w:tc>
          <w:tcPr>
            <w:tcW w:w="709"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1</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BC3699" w:rsidRPr="00C53A35" w:rsidTr="00F15E07">
        <w:tc>
          <w:tcPr>
            <w:tcW w:w="1935" w:type="dxa"/>
          </w:tcPr>
          <w:p w:rsidR="00BC3699" w:rsidRPr="00C53A35" w:rsidRDefault="00BC3699" w:rsidP="00C83872">
            <w:pPr>
              <w:pStyle w:val="BodyTextIndent"/>
              <w:ind w:firstLine="0"/>
              <w:rPr>
                <w:rFonts w:ascii="Arial" w:hAnsi="Arial" w:cs="Arial"/>
                <w:sz w:val="20"/>
                <w:lang w:val="mk-MK"/>
              </w:rPr>
            </w:pPr>
            <w:r w:rsidRPr="00C53A35">
              <w:rPr>
                <w:rFonts w:ascii="Arial" w:hAnsi="Arial" w:cs="Arial"/>
                <w:sz w:val="20"/>
                <w:lang w:val="mk-MK"/>
              </w:rPr>
              <w:t>Директор</w:t>
            </w:r>
          </w:p>
        </w:tc>
        <w:tc>
          <w:tcPr>
            <w:tcW w:w="867" w:type="dxa"/>
          </w:tcPr>
          <w:p w:rsidR="00BC3699" w:rsidRPr="00C53A35" w:rsidRDefault="00A1271E"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8" w:type="dxa"/>
          </w:tcPr>
          <w:p w:rsidR="00BC3699" w:rsidRPr="00C53A35" w:rsidRDefault="004A1772" w:rsidP="006A7FC1">
            <w:pPr>
              <w:pStyle w:val="BodyTextIndent"/>
              <w:ind w:firstLine="0"/>
              <w:jc w:val="center"/>
              <w:rPr>
                <w:rFonts w:ascii="Arial" w:hAnsi="Arial" w:cs="Arial"/>
                <w:sz w:val="20"/>
                <w:lang w:val="mk-MK"/>
              </w:rPr>
            </w:pPr>
            <w:r>
              <w:rPr>
                <w:rFonts w:ascii="Arial" w:hAnsi="Arial" w:cs="Arial"/>
                <w:sz w:val="20"/>
                <w:lang w:val="mk-MK"/>
              </w:rPr>
              <w:t>0</w:t>
            </w:r>
          </w:p>
        </w:tc>
        <w:tc>
          <w:tcPr>
            <w:tcW w:w="709" w:type="dxa"/>
          </w:tcPr>
          <w:p w:rsidR="00BC3699" w:rsidRPr="00C53A35" w:rsidRDefault="006A7FC1"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672" w:type="dxa"/>
          </w:tcPr>
          <w:p w:rsidR="00BC3699" w:rsidRPr="00C53A35" w:rsidRDefault="00BC3699" w:rsidP="00C83872">
            <w:pPr>
              <w:pStyle w:val="BodyTextIndent"/>
              <w:ind w:firstLine="0"/>
              <w:rPr>
                <w:rFonts w:ascii="Arial" w:hAnsi="Arial" w:cs="Arial"/>
                <w:sz w:val="20"/>
                <w:lang w:val="mk-MK"/>
              </w:rPr>
            </w:pPr>
          </w:p>
        </w:tc>
      </w:tr>
    </w:tbl>
    <w:p w:rsidR="00296204" w:rsidRPr="00402B04" w:rsidRDefault="00296204" w:rsidP="00C83872">
      <w:pPr>
        <w:pStyle w:val="BodyTextIndent"/>
        <w:ind w:firstLine="0"/>
        <w:rPr>
          <w:rFonts w:ascii="Arial" w:hAnsi="Arial" w:cs="Arial"/>
          <w:sz w:val="20"/>
          <w:lang w:val="mk-MK"/>
        </w:rPr>
      </w:pPr>
    </w:p>
    <w:p w:rsidR="00296204" w:rsidRPr="00100AEE" w:rsidRDefault="00B65397" w:rsidP="00B65397">
      <w:pPr>
        <w:pStyle w:val="BodyTextIndent"/>
        <w:rPr>
          <w:rFonts w:ascii="Arial" w:hAnsi="Arial" w:cs="Arial"/>
          <w:i/>
          <w:sz w:val="22"/>
          <w:szCs w:val="22"/>
          <w:lang w:val="mk-MK"/>
        </w:rPr>
      </w:pPr>
      <w:r w:rsidRPr="00100AEE">
        <w:rPr>
          <w:rFonts w:ascii="Arial" w:hAnsi="Arial" w:cs="Arial"/>
          <w:i/>
          <w:sz w:val="22"/>
          <w:szCs w:val="22"/>
          <w:lang w:val="mk-MK"/>
        </w:rPr>
        <w:t>Степен на образование на вработени</w:t>
      </w:r>
    </w:p>
    <w:tbl>
      <w:tblPr>
        <w:tblStyle w:val="TableGrid"/>
        <w:tblW w:w="0" w:type="auto"/>
        <w:tblLook w:val="04A0" w:firstRow="1" w:lastRow="0" w:firstColumn="1" w:lastColumn="0" w:noHBand="0" w:noVBand="1"/>
      </w:tblPr>
      <w:tblGrid>
        <w:gridCol w:w="4817"/>
        <w:gridCol w:w="4809"/>
      </w:tblGrid>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Образование</w:t>
            </w:r>
          </w:p>
        </w:tc>
        <w:tc>
          <w:tcPr>
            <w:tcW w:w="4926" w:type="dxa"/>
          </w:tcPr>
          <w:p w:rsidR="00B65397" w:rsidRPr="00100AEE" w:rsidRDefault="00B65397"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Високо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r w:rsidR="0046411C" w:rsidRPr="00100AEE">
              <w:rPr>
                <w:rFonts w:ascii="Arial" w:hAnsi="Arial" w:cs="Arial"/>
                <w:sz w:val="20"/>
                <w:szCs w:val="20"/>
                <w:lang w:val="mk-MK"/>
              </w:rPr>
              <w:t>2</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Виша стучна спрема</w:t>
            </w:r>
          </w:p>
        </w:tc>
        <w:tc>
          <w:tcPr>
            <w:tcW w:w="4926" w:type="dxa"/>
          </w:tcPr>
          <w:p w:rsidR="00B65397" w:rsidRPr="00100AEE" w:rsidRDefault="00767F79"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Средно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r>
    </w:tbl>
    <w:p w:rsidR="00B65397" w:rsidRPr="00100AEE" w:rsidRDefault="00EE62CC" w:rsidP="00B715EB">
      <w:pPr>
        <w:pStyle w:val="BodyTextIndent"/>
        <w:rPr>
          <w:rFonts w:ascii="Arial" w:hAnsi="Arial" w:cs="Arial"/>
          <w:i/>
          <w:sz w:val="22"/>
          <w:szCs w:val="22"/>
          <w:lang w:val="mk-MK"/>
        </w:rPr>
      </w:pPr>
      <w:r w:rsidRPr="00100AEE">
        <w:rPr>
          <w:rFonts w:ascii="Arial" w:hAnsi="Arial" w:cs="Arial"/>
          <w:i/>
          <w:sz w:val="22"/>
          <w:szCs w:val="22"/>
          <w:lang w:val="mk-MK"/>
        </w:rPr>
        <w:t>Старосна структура на вработени</w:t>
      </w:r>
    </w:p>
    <w:tbl>
      <w:tblPr>
        <w:tblStyle w:val="TableGrid"/>
        <w:tblW w:w="0" w:type="auto"/>
        <w:tblLook w:val="04A0" w:firstRow="1" w:lastRow="0" w:firstColumn="1" w:lastColumn="0" w:noHBand="0" w:noVBand="1"/>
      </w:tblPr>
      <w:tblGrid>
        <w:gridCol w:w="4809"/>
        <w:gridCol w:w="4817"/>
      </w:tblGrid>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Години</w:t>
            </w:r>
          </w:p>
        </w:tc>
        <w:tc>
          <w:tcPr>
            <w:tcW w:w="4926" w:type="dxa"/>
          </w:tcPr>
          <w:p w:rsidR="00EE62CC" w:rsidRPr="00100AEE" w:rsidRDefault="00EE62CC"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20-30</w:t>
            </w:r>
          </w:p>
        </w:tc>
        <w:tc>
          <w:tcPr>
            <w:tcW w:w="4926" w:type="dxa"/>
          </w:tcPr>
          <w:p w:rsidR="00EE62CC" w:rsidRPr="00100AEE" w:rsidRDefault="00B248DE"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31-40</w:t>
            </w:r>
          </w:p>
        </w:tc>
        <w:tc>
          <w:tcPr>
            <w:tcW w:w="4926" w:type="dxa"/>
          </w:tcPr>
          <w:p w:rsidR="00EE62CC" w:rsidRPr="00100AEE" w:rsidRDefault="00A44D77"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41-50</w:t>
            </w:r>
          </w:p>
        </w:tc>
        <w:tc>
          <w:tcPr>
            <w:tcW w:w="4926" w:type="dxa"/>
          </w:tcPr>
          <w:p w:rsidR="00EE62CC" w:rsidRPr="00100AEE" w:rsidRDefault="00B759AD"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2502E3" w:rsidRPr="00100AEE" w:rsidTr="00EE62CC">
        <w:tc>
          <w:tcPr>
            <w:tcW w:w="4926" w:type="dxa"/>
          </w:tcPr>
          <w:p w:rsidR="002502E3" w:rsidRPr="00100AEE" w:rsidRDefault="002502E3" w:rsidP="00B65397">
            <w:pPr>
              <w:pStyle w:val="BodyTextIndent"/>
              <w:ind w:firstLine="0"/>
              <w:rPr>
                <w:rFonts w:ascii="Arial" w:hAnsi="Arial" w:cs="Arial"/>
                <w:sz w:val="20"/>
                <w:szCs w:val="20"/>
                <w:lang w:val="mk-MK"/>
              </w:rPr>
            </w:pPr>
            <w:r w:rsidRPr="00100AEE">
              <w:rPr>
                <w:rFonts w:ascii="Arial" w:hAnsi="Arial" w:cs="Arial"/>
                <w:sz w:val="20"/>
                <w:szCs w:val="20"/>
                <w:lang w:val="mk-MK"/>
              </w:rPr>
              <w:t>51-60</w:t>
            </w:r>
          </w:p>
        </w:tc>
        <w:tc>
          <w:tcPr>
            <w:tcW w:w="4926" w:type="dxa"/>
          </w:tcPr>
          <w:p w:rsidR="002502E3" w:rsidRPr="00100AEE" w:rsidRDefault="00B065FB"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61-пензија</w:t>
            </w:r>
          </w:p>
        </w:tc>
        <w:tc>
          <w:tcPr>
            <w:tcW w:w="4926" w:type="dxa"/>
          </w:tcPr>
          <w:p w:rsidR="00EE62CC" w:rsidRPr="00100AEE" w:rsidRDefault="007610EF"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0</w:t>
            </w:r>
          </w:p>
        </w:tc>
      </w:tr>
    </w:tbl>
    <w:p w:rsidR="00EE62CC" w:rsidRPr="00100AEE" w:rsidRDefault="00EE62CC" w:rsidP="00B65397">
      <w:pPr>
        <w:pStyle w:val="BodyTextIndent"/>
        <w:rPr>
          <w:rFonts w:ascii="Arial" w:hAnsi="Arial" w:cs="Arial"/>
          <w:i/>
          <w:sz w:val="22"/>
          <w:szCs w:val="22"/>
          <w:lang w:val="mk-MK"/>
        </w:rPr>
      </w:pPr>
    </w:p>
    <w:p w:rsidR="0085602B" w:rsidRPr="003C2AC0" w:rsidRDefault="0085602B" w:rsidP="0085602B">
      <w:pPr>
        <w:ind w:left="-142"/>
        <w:jc w:val="center"/>
        <w:rPr>
          <w:b/>
          <w:color w:val="FF0000"/>
          <w:sz w:val="24"/>
          <w:szCs w:val="24"/>
          <w:lang w:val="mk-MK"/>
        </w:rPr>
      </w:pPr>
    </w:p>
    <w:p w:rsidR="0085602B" w:rsidRPr="00DF7ECC" w:rsidRDefault="0085602B" w:rsidP="0085602B">
      <w:pPr>
        <w:jc w:val="center"/>
        <w:rPr>
          <w:b/>
          <w:sz w:val="24"/>
          <w:szCs w:val="24"/>
          <w:lang w:val="mk-MK"/>
        </w:rPr>
      </w:pPr>
      <w:r w:rsidRPr="00DF7ECC">
        <w:rPr>
          <w:b/>
          <w:sz w:val="24"/>
          <w:szCs w:val="24"/>
          <w:lang w:val="mk-MK"/>
        </w:rPr>
        <w:t>Број на ученици и паралелки</w:t>
      </w:r>
    </w:p>
    <w:p w:rsidR="0085602B" w:rsidRPr="00DF7ECC" w:rsidRDefault="0085602B" w:rsidP="0085602B">
      <w:pPr>
        <w:jc w:val="center"/>
        <w:rPr>
          <w:b/>
          <w:sz w:val="24"/>
          <w:szCs w:val="24"/>
          <w:lang w:val="mk-MK"/>
        </w:rPr>
      </w:pPr>
      <w:r>
        <w:rPr>
          <w:b/>
          <w:sz w:val="24"/>
          <w:szCs w:val="24"/>
          <w:lang w:val="mk-MK"/>
        </w:rPr>
        <w:t xml:space="preserve">Во </w:t>
      </w:r>
      <w:r w:rsidRPr="00DF7ECC">
        <w:rPr>
          <w:b/>
          <w:sz w:val="24"/>
          <w:szCs w:val="24"/>
          <w:lang w:val="mk-MK"/>
        </w:rPr>
        <w:t>учебната 2014/15 година</w:t>
      </w:r>
    </w:p>
    <w:p w:rsidR="0085602B" w:rsidRPr="00661232" w:rsidRDefault="0085602B" w:rsidP="0085602B">
      <w:pPr>
        <w:pStyle w:val="BodyTextIndent"/>
        <w:jc w:val="center"/>
        <w:rPr>
          <w:rFonts w:ascii="Calibri" w:hAnsi="Calibri"/>
          <w:b/>
          <w:noProof/>
          <w:lang w:val="mk-MK"/>
        </w:rPr>
      </w:pPr>
    </w:p>
    <w:p w:rsidR="0085602B" w:rsidRDefault="0085602B" w:rsidP="0085602B">
      <w:pPr>
        <w:jc w:val="center"/>
        <w:rPr>
          <w:b/>
          <w:sz w:val="24"/>
          <w:szCs w:val="24"/>
          <w:lang w:val="mk-MK"/>
        </w:rPr>
      </w:pPr>
    </w:p>
    <w:tbl>
      <w:tblPr>
        <w:tblW w:w="9503" w:type="dxa"/>
        <w:tblInd w:w="103" w:type="dxa"/>
        <w:tblLook w:val="04A0" w:firstRow="1" w:lastRow="0" w:firstColumn="1" w:lastColumn="0" w:noHBand="0" w:noVBand="1"/>
      </w:tblPr>
      <w:tblGrid>
        <w:gridCol w:w="1720"/>
        <w:gridCol w:w="553"/>
        <w:gridCol w:w="567"/>
        <w:gridCol w:w="567"/>
        <w:gridCol w:w="567"/>
        <w:gridCol w:w="567"/>
        <w:gridCol w:w="567"/>
        <w:gridCol w:w="567"/>
        <w:gridCol w:w="709"/>
        <w:gridCol w:w="709"/>
        <w:gridCol w:w="567"/>
        <w:gridCol w:w="992"/>
        <w:gridCol w:w="851"/>
      </w:tblGrid>
      <w:tr w:rsidR="0085602B" w:rsidRPr="003C2AC0" w:rsidTr="00CF373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Оделенија</w:t>
            </w:r>
          </w:p>
        </w:tc>
        <w:tc>
          <w:tcPr>
            <w:tcW w:w="553"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5602B" w:rsidRPr="0083718F" w:rsidRDefault="0085602B" w:rsidP="00CF373E">
            <w:pPr>
              <w:jc w:val="center"/>
              <w:rPr>
                <w:szCs w:val="22"/>
                <w:lang w:val="en-US"/>
              </w:rPr>
            </w:pPr>
            <w:r w:rsidRPr="00172E15">
              <w:rPr>
                <w:szCs w:val="22"/>
              </w:rPr>
              <w:t>VI-</w:t>
            </w:r>
            <w:r>
              <w:rPr>
                <w:szCs w:val="22"/>
                <w:lang w:val="en-US"/>
              </w:rPr>
              <w:t>IX</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w:t>
            </w:r>
            <w:r>
              <w:rPr>
                <w:szCs w:val="22"/>
              </w:rPr>
              <w:t>IX</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Бр. на паралелки</w:t>
            </w:r>
          </w:p>
        </w:tc>
        <w:tc>
          <w:tcPr>
            <w:tcW w:w="553"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851"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10</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Женски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41</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Машки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18</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44</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Вкупно ученици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10</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26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85</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150</w:t>
            </w:r>
          </w:p>
        </w:tc>
      </w:tr>
    </w:tbl>
    <w:p w:rsidR="0085602B" w:rsidRPr="003C2AC0" w:rsidRDefault="0085602B" w:rsidP="0085602B">
      <w:pPr>
        <w:ind w:left="-142"/>
        <w:jc w:val="center"/>
        <w:rPr>
          <w:b/>
          <w:color w:val="FF0000"/>
          <w:sz w:val="24"/>
          <w:szCs w:val="24"/>
          <w:lang w:val="mk-MK"/>
        </w:rPr>
      </w:pPr>
    </w:p>
    <w:p w:rsidR="0085602B" w:rsidRDefault="0085602B" w:rsidP="0085602B">
      <w:pPr>
        <w:jc w:val="center"/>
        <w:rPr>
          <w:b/>
          <w:sz w:val="24"/>
          <w:lang w:val="mk-MK"/>
        </w:rPr>
      </w:pPr>
      <w:r w:rsidRPr="00172E15">
        <w:rPr>
          <w:b/>
          <w:noProof/>
          <w:sz w:val="24"/>
          <w:lang w:val="en-US" w:eastAsia="en-US"/>
        </w:rPr>
        <w:drawing>
          <wp:inline distT="0" distB="0" distL="0" distR="0">
            <wp:extent cx="5977890" cy="1988820"/>
            <wp:effectExtent l="19050" t="0" r="2286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602B" w:rsidRDefault="0085602B" w:rsidP="0085602B">
      <w:pPr>
        <w:jc w:val="center"/>
        <w:rPr>
          <w:b/>
          <w:sz w:val="24"/>
          <w:lang w:val="mk-MK"/>
        </w:rPr>
      </w:pPr>
    </w:p>
    <w:p w:rsidR="0085602B" w:rsidRDefault="0085602B" w:rsidP="00B65397">
      <w:pPr>
        <w:pStyle w:val="BodyTextIndent"/>
        <w:rPr>
          <w:rFonts w:ascii="Arial" w:hAnsi="Arial" w:cs="Arial"/>
          <w:i/>
          <w:sz w:val="22"/>
          <w:szCs w:val="22"/>
          <w:lang w:val="mk-MK"/>
        </w:rPr>
      </w:pPr>
    </w:p>
    <w:p w:rsidR="00C61357" w:rsidRPr="00100AEE" w:rsidRDefault="00C61357" w:rsidP="00B65397">
      <w:pPr>
        <w:pStyle w:val="BodyTextIndent"/>
        <w:rPr>
          <w:rFonts w:ascii="Arial" w:hAnsi="Arial" w:cs="Arial"/>
          <w:i/>
          <w:sz w:val="22"/>
          <w:szCs w:val="22"/>
          <w:lang w:val="mk-MK"/>
        </w:rPr>
      </w:pPr>
    </w:p>
    <w:p w:rsidR="00263609" w:rsidRPr="00100AEE" w:rsidRDefault="00E22DD6" w:rsidP="00117800">
      <w:pPr>
        <w:pStyle w:val="BodyTextIndent"/>
        <w:numPr>
          <w:ilvl w:val="0"/>
          <w:numId w:val="15"/>
        </w:numPr>
        <w:rPr>
          <w:rFonts w:ascii="Calibri" w:hAnsi="Calibri"/>
          <w:b/>
          <w:noProof/>
          <w:sz w:val="22"/>
          <w:szCs w:val="22"/>
          <w:lang w:val="mk-MK"/>
        </w:rPr>
      </w:pPr>
      <w:r w:rsidRPr="00100AEE">
        <w:rPr>
          <w:rFonts w:ascii="Arial" w:hAnsi="Arial" w:cs="Arial"/>
          <w:b/>
          <w:sz w:val="22"/>
          <w:szCs w:val="22"/>
          <w:lang w:val="mk-MK"/>
        </w:rPr>
        <w:t>Учени</w:t>
      </w:r>
      <w:r w:rsidR="0013587B" w:rsidRPr="00100AEE">
        <w:rPr>
          <w:rFonts w:ascii="Arial" w:hAnsi="Arial" w:cs="Arial"/>
          <w:b/>
          <w:sz w:val="22"/>
          <w:szCs w:val="22"/>
          <w:lang w:val="mk-MK"/>
        </w:rPr>
        <w:t>ци</w:t>
      </w:r>
      <w:r w:rsidR="0013587B" w:rsidRPr="00100AEE">
        <w:rPr>
          <w:rFonts w:ascii="Calibri" w:hAnsi="Calibri"/>
          <w:b/>
          <w:noProof/>
          <w:sz w:val="22"/>
          <w:szCs w:val="22"/>
          <w:lang w:val="mk-MK"/>
        </w:rPr>
        <w:t xml:space="preserve"> </w:t>
      </w:r>
    </w:p>
    <w:tbl>
      <w:tblPr>
        <w:tblStyle w:val="TableGrid"/>
        <w:tblW w:w="9781" w:type="dxa"/>
        <w:tblInd w:w="-34" w:type="dxa"/>
        <w:tblLayout w:type="fixed"/>
        <w:tblLook w:val="04A0" w:firstRow="1" w:lastRow="0" w:firstColumn="1" w:lastColumn="0" w:noHBand="0" w:noVBand="1"/>
      </w:tblPr>
      <w:tblGrid>
        <w:gridCol w:w="851"/>
        <w:gridCol w:w="992"/>
        <w:gridCol w:w="851"/>
        <w:gridCol w:w="709"/>
        <w:gridCol w:w="708"/>
        <w:gridCol w:w="709"/>
        <w:gridCol w:w="709"/>
        <w:gridCol w:w="709"/>
        <w:gridCol w:w="708"/>
        <w:gridCol w:w="851"/>
        <w:gridCol w:w="709"/>
        <w:gridCol w:w="708"/>
        <w:gridCol w:w="567"/>
      </w:tblGrid>
      <w:tr w:rsidR="00AF5107" w:rsidRPr="00100AEE" w:rsidTr="00346D34">
        <w:tc>
          <w:tcPr>
            <w:tcW w:w="851" w:type="dxa"/>
            <w:vMerge w:val="restart"/>
          </w:tcPr>
          <w:p w:rsidR="00AF5107" w:rsidRPr="00100AEE" w:rsidRDefault="00AF5107" w:rsidP="00404DD2">
            <w:pPr>
              <w:pStyle w:val="BodyTextIndent"/>
              <w:ind w:firstLine="0"/>
              <w:jc w:val="center"/>
              <w:rPr>
                <w:rFonts w:ascii="Arial" w:hAnsi="Arial" w:cs="Arial"/>
                <w:sz w:val="20"/>
                <w:szCs w:val="20"/>
                <w:lang w:val="mk-MK"/>
              </w:rPr>
            </w:pPr>
          </w:p>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Одд.</w:t>
            </w:r>
          </w:p>
        </w:tc>
        <w:tc>
          <w:tcPr>
            <w:tcW w:w="992"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паралелки</w:t>
            </w:r>
          </w:p>
        </w:tc>
        <w:tc>
          <w:tcPr>
            <w:tcW w:w="851"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ученици</w:t>
            </w:r>
          </w:p>
        </w:tc>
        <w:tc>
          <w:tcPr>
            <w:tcW w:w="7087" w:type="dxa"/>
            <w:gridSpan w:val="10"/>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Етничка и полова структура на учениците</w:t>
            </w:r>
          </w:p>
        </w:tc>
      </w:tr>
      <w:tr w:rsidR="00AF5107"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Македонци</w:t>
            </w:r>
          </w:p>
        </w:tc>
        <w:tc>
          <w:tcPr>
            <w:tcW w:w="1418"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Албанци</w:t>
            </w: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Турци</w:t>
            </w:r>
          </w:p>
        </w:tc>
        <w:tc>
          <w:tcPr>
            <w:tcW w:w="1560"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Роми</w:t>
            </w:r>
          </w:p>
        </w:tc>
        <w:tc>
          <w:tcPr>
            <w:tcW w:w="1275"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Други</w:t>
            </w:r>
          </w:p>
        </w:tc>
      </w:tr>
      <w:tr w:rsidR="004A1552"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851"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567"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E22DD6" w:rsidRPr="00100AEE" w:rsidRDefault="007A1E6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13</w:t>
            </w:r>
          </w:p>
        </w:tc>
        <w:tc>
          <w:tcPr>
            <w:tcW w:w="709"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p>
        </w:tc>
        <w:tc>
          <w:tcPr>
            <w:tcW w:w="708"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10</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rPr>
              <w:t>1</w:t>
            </w:r>
            <w:r w:rsidR="00B57091" w:rsidRPr="00100AEE">
              <w:rPr>
                <w:rFonts w:ascii="Arial" w:hAnsi="Arial" w:cs="Arial"/>
                <w:sz w:val="20"/>
                <w:szCs w:val="20"/>
                <w:lang w:val="mk-MK"/>
              </w:rPr>
              <w:t>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B57091"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9</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16</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22DD6" w:rsidRPr="00100AEE" w:rsidRDefault="00D7646A"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r w:rsidR="00B57091" w:rsidRPr="00100AEE">
              <w:rPr>
                <w:rFonts w:ascii="Arial" w:hAnsi="Arial" w:cs="Arial"/>
                <w:sz w:val="20"/>
                <w:szCs w:val="20"/>
                <w:lang w:val="mk-MK"/>
              </w:rPr>
              <w:t>5</w:t>
            </w:r>
          </w:p>
        </w:tc>
        <w:tc>
          <w:tcPr>
            <w:tcW w:w="709" w:type="dxa"/>
          </w:tcPr>
          <w:p w:rsidR="00E22DD6" w:rsidRPr="00100AEE" w:rsidRDefault="00625B2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31</w:t>
            </w:r>
          </w:p>
        </w:tc>
        <w:tc>
          <w:tcPr>
            <w:tcW w:w="708" w:type="dxa"/>
          </w:tcPr>
          <w:p w:rsidR="00E22DD6"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3</w:t>
            </w:r>
            <w:r w:rsidR="00B57091" w:rsidRPr="00100AEE">
              <w:rPr>
                <w:rFonts w:ascii="Arial" w:hAnsi="Arial" w:cs="Arial"/>
                <w:sz w:val="20"/>
                <w:szCs w:val="20"/>
                <w:lang w:val="mk-MK"/>
              </w:rPr>
              <w:t>4</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30772D">
            <w:pPr>
              <w:pStyle w:val="BodyTextIndent"/>
              <w:ind w:firstLine="0"/>
              <w:jc w:val="center"/>
              <w:rPr>
                <w:rFonts w:ascii="Arial" w:hAnsi="Arial" w:cs="Arial"/>
                <w:sz w:val="20"/>
                <w:szCs w:val="20"/>
              </w:rPr>
            </w:pPr>
            <w:r w:rsidRPr="00100AEE">
              <w:rPr>
                <w:rFonts w:ascii="Arial" w:hAnsi="Arial" w:cs="Arial"/>
                <w:sz w:val="20"/>
                <w:szCs w:val="20"/>
              </w:rPr>
              <w:t xml:space="preserve">VII </w:t>
            </w:r>
          </w:p>
        </w:tc>
        <w:tc>
          <w:tcPr>
            <w:tcW w:w="992" w:type="dxa"/>
          </w:tcPr>
          <w:p w:rsidR="00A765C5" w:rsidRPr="00100AEE" w:rsidRDefault="00A765C5" w:rsidP="00B33E05">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11</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6</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625B29">
            <w:pPr>
              <w:pStyle w:val="BodyTextIndent"/>
              <w:ind w:firstLine="0"/>
              <w:jc w:val="center"/>
              <w:rPr>
                <w:rFonts w:ascii="Arial" w:hAnsi="Arial" w:cs="Arial"/>
                <w:sz w:val="20"/>
                <w:szCs w:val="20"/>
                <w:lang w:val="mk-MK"/>
              </w:rPr>
            </w:pPr>
            <w:r w:rsidRPr="00100AEE">
              <w:rPr>
                <w:rFonts w:ascii="Arial" w:hAnsi="Arial" w:cs="Arial"/>
                <w:sz w:val="20"/>
                <w:szCs w:val="20"/>
              </w:rPr>
              <w:t>VII</w:t>
            </w:r>
            <w:r w:rsidR="00625B29" w:rsidRPr="00100AEE">
              <w:rPr>
                <w:rFonts w:ascii="Arial" w:hAnsi="Arial" w:cs="Arial"/>
                <w:sz w:val="20"/>
                <w:szCs w:val="20"/>
              </w:rPr>
              <w:t>I</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2</w:t>
            </w:r>
            <w:r w:rsidR="00877B47" w:rsidRPr="00100AEE">
              <w:rPr>
                <w:rFonts w:ascii="Arial" w:hAnsi="Arial" w:cs="Arial"/>
                <w:sz w:val="20"/>
                <w:szCs w:val="20"/>
              </w:rPr>
              <w:t>6</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00877B47" w:rsidRPr="00100AEE">
              <w:rPr>
                <w:rFonts w:ascii="Arial" w:hAnsi="Arial" w:cs="Arial"/>
                <w:sz w:val="20"/>
                <w:szCs w:val="20"/>
              </w:rPr>
              <w:t>1</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625B29" w:rsidP="00625B29">
            <w:pPr>
              <w:pStyle w:val="BodyTextIndent"/>
              <w:ind w:firstLine="0"/>
              <w:jc w:val="center"/>
              <w:rPr>
                <w:rFonts w:ascii="Arial" w:hAnsi="Arial" w:cs="Arial"/>
                <w:sz w:val="20"/>
                <w:szCs w:val="20"/>
              </w:rPr>
            </w:pPr>
            <w:r w:rsidRPr="00100AEE">
              <w:rPr>
                <w:rFonts w:ascii="Arial" w:hAnsi="Arial" w:cs="Arial"/>
                <w:sz w:val="20"/>
                <w:szCs w:val="20"/>
              </w:rPr>
              <w:t>IX</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31</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18</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Pr="00100AEE">
              <w:rPr>
                <w:rFonts w:ascii="Arial" w:hAnsi="Arial" w:cs="Arial"/>
                <w:sz w:val="20"/>
                <w:szCs w:val="20"/>
              </w:rPr>
              <w:t>3</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625B29" w:rsidP="004A1552">
            <w:pPr>
              <w:pStyle w:val="BodyTextIndent"/>
              <w:ind w:firstLine="0"/>
              <w:jc w:val="center"/>
              <w:rPr>
                <w:rFonts w:ascii="Arial" w:hAnsi="Arial" w:cs="Arial"/>
                <w:sz w:val="20"/>
                <w:szCs w:val="20"/>
              </w:rPr>
            </w:pPr>
            <w:r w:rsidRPr="00100AEE">
              <w:rPr>
                <w:rFonts w:ascii="Arial" w:hAnsi="Arial" w:cs="Arial"/>
                <w:sz w:val="20"/>
                <w:szCs w:val="20"/>
              </w:rPr>
              <w:t>VI-IX</w:t>
            </w:r>
            <w:r w:rsidR="00E43D48" w:rsidRPr="00100AEE">
              <w:rPr>
                <w:rFonts w:ascii="Arial" w:hAnsi="Arial" w:cs="Arial"/>
                <w:sz w:val="20"/>
                <w:szCs w:val="20"/>
              </w:rPr>
              <w:t>I</w:t>
            </w:r>
          </w:p>
        </w:tc>
        <w:tc>
          <w:tcPr>
            <w:tcW w:w="992" w:type="dxa"/>
          </w:tcPr>
          <w:p w:rsidR="00E43D48"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43D48" w:rsidRPr="00100AEE" w:rsidRDefault="00D7646A" w:rsidP="00CB128D">
            <w:pPr>
              <w:pStyle w:val="BodyTextIndent"/>
              <w:ind w:firstLine="0"/>
              <w:jc w:val="center"/>
              <w:rPr>
                <w:rFonts w:ascii="Arial" w:hAnsi="Arial" w:cs="Arial"/>
                <w:sz w:val="20"/>
                <w:szCs w:val="20"/>
              </w:rPr>
            </w:pPr>
            <w:r w:rsidRPr="00100AEE">
              <w:rPr>
                <w:rFonts w:ascii="Arial" w:hAnsi="Arial" w:cs="Arial"/>
                <w:sz w:val="20"/>
                <w:szCs w:val="20"/>
                <w:lang w:val="mk-MK"/>
              </w:rPr>
              <w:t>8</w:t>
            </w:r>
            <w:r w:rsidR="002B51F5" w:rsidRPr="00100AEE">
              <w:rPr>
                <w:rFonts w:ascii="Arial" w:hAnsi="Arial" w:cs="Arial"/>
                <w:sz w:val="20"/>
                <w:szCs w:val="20"/>
              </w:rPr>
              <w:t>5</w:t>
            </w:r>
          </w:p>
        </w:tc>
        <w:tc>
          <w:tcPr>
            <w:tcW w:w="709" w:type="dxa"/>
          </w:tcPr>
          <w:p w:rsidR="00E43D48" w:rsidRPr="00100AEE" w:rsidRDefault="00625B2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r w:rsidR="00463C84" w:rsidRPr="00100AEE">
              <w:rPr>
                <w:rFonts w:ascii="Arial" w:hAnsi="Arial" w:cs="Arial"/>
                <w:sz w:val="20"/>
                <w:szCs w:val="20"/>
                <w:lang w:val="mk-MK"/>
              </w:rPr>
              <w:t>4</w:t>
            </w:r>
          </w:p>
        </w:tc>
        <w:tc>
          <w:tcPr>
            <w:tcW w:w="708" w:type="dxa"/>
          </w:tcPr>
          <w:p w:rsidR="00E43D48" w:rsidRPr="00100AEE" w:rsidRDefault="002E529B" w:rsidP="00CB128D">
            <w:pPr>
              <w:pStyle w:val="BodyTextIndent"/>
              <w:ind w:firstLine="0"/>
              <w:jc w:val="center"/>
              <w:rPr>
                <w:rFonts w:ascii="Arial" w:hAnsi="Arial" w:cs="Arial"/>
                <w:sz w:val="20"/>
                <w:szCs w:val="20"/>
              </w:rPr>
            </w:pPr>
            <w:r w:rsidRPr="00100AEE">
              <w:rPr>
                <w:rFonts w:ascii="Arial" w:hAnsi="Arial" w:cs="Arial"/>
                <w:sz w:val="20"/>
                <w:szCs w:val="20"/>
              </w:rPr>
              <w:t>41</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E43D48" w:rsidP="004A1552">
            <w:pPr>
              <w:pStyle w:val="BodyTextIndent"/>
              <w:ind w:firstLine="0"/>
              <w:jc w:val="center"/>
              <w:rPr>
                <w:rFonts w:ascii="Arial" w:hAnsi="Arial" w:cs="Arial"/>
                <w:sz w:val="20"/>
                <w:szCs w:val="20"/>
              </w:rPr>
            </w:pPr>
            <w:r w:rsidRPr="00100AEE">
              <w:rPr>
                <w:rFonts w:ascii="Arial" w:hAnsi="Arial" w:cs="Arial"/>
                <w:sz w:val="20"/>
                <w:szCs w:val="20"/>
              </w:rPr>
              <w:t>I-</w:t>
            </w:r>
            <w:r w:rsidR="00625B29" w:rsidRPr="00100AEE">
              <w:rPr>
                <w:rFonts w:ascii="Arial" w:hAnsi="Arial" w:cs="Arial"/>
                <w:sz w:val="20"/>
                <w:szCs w:val="20"/>
              </w:rPr>
              <w:t>IX</w:t>
            </w:r>
          </w:p>
        </w:tc>
        <w:tc>
          <w:tcPr>
            <w:tcW w:w="992" w:type="dxa"/>
          </w:tcPr>
          <w:p w:rsidR="00E43D48" w:rsidRPr="00100AEE" w:rsidRDefault="009F2339" w:rsidP="009F2339">
            <w:pPr>
              <w:pStyle w:val="BodyTextIndent"/>
              <w:ind w:firstLine="0"/>
              <w:jc w:val="center"/>
              <w:rPr>
                <w:rFonts w:ascii="Arial" w:hAnsi="Arial" w:cs="Arial"/>
                <w:sz w:val="20"/>
                <w:szCs w:val="20"/>
                <w:lang w:val="mk-MK"/>
              </w:rPr>
            </w:pPr>
            <w:r w:rsidRPr="00100AEE">
              <w:rPr>
                <w:rFonts w:ascii="Arial" w:hAnsi="Arial" w:cs="Arial"/>
                <w:sz w:val="20"/>
                <w:szCs w:val="20"/>
              </w:rPr>
              <w:t>1</w:t>
            </w:r>
            <w:r w:rsidR="003178CF" w:rsidRPr="00100AEE">
              <w:rPr>
                <w:rFonts w:ascii="Arial" w:hAnsi="Arial" w:cs="Arial"/>
                <w:sz w:val="20"/>
                <w:szCs w:val="20"/>
                <w:lang w:val="mk-MK"/>
              </w:rPr>
              <w:t>0</w:t>
            </w:r>
          </w:p>
        </w:tc>
        <w:tc>
          <w:tcPr>
            <w:tcW w:w="851" w:type="dxa"/>
          </w:tcPr>
          <w:p w:rsidR="00E43D48" w:rsidRPr="00100AEE" w:rsidRDefault="00C33A5B" w:rsidP="0095235E">
            <w:pPr>
              <w:pStyle w:val="BodyTextIndent"/>
              <w:ind w:firstLine="0"/>
              <w:jc w:val="center"/>
              <w:rPr>
                <w:rFonts w:ascii="Arial" w:hAnsi="Arial" w:cs="Arial"/>
                <w:sz w:val="20"/>
                <w:szCs w:val="20"/>
              </w:rPr>
            </w:pPr>
            <w:r w:rsidRPr="00100AEE">
              <w:rPr>
                <w:rFonts w:ascii="Arial" w:hAnsi="Arial" w:cs="Arial"/>
                <w:sz w:val="20"/>
                <w:szCs w:val="20"/>
                <w:lang w:val="mk-MK"/>
              </w:rPr>
              <w:t>15</w:t>
            </w:r>
            <w:r w:rsidR="00877B47" w:rsidRPr="00100AEE">
              <w:rPr>
                <w:rFonts w:ascii="Arial" w:hAnsi="Arial" w:cs="Arial"/>
                <w:sz w:val="20"/>
                <w:szCs w:val="20"/>
              </w:rPr>
              <w:t>0</w:t>
            </w:r>
          </w:p>
        </w:tc>
        <w:tc>
          <w:tcPr>
            <w:tcW w:w="709" w:type="dxa"/>
          </w:tcPr>
          <w:p w:rsidR="00E43D48" w:rsidRPr="00100AEE" w:rsidRDefault="00625B29" w:rsidP="009F2339">
            <w:pPr>
              <w:pStyle w:val="BodyTextIndent"/>
              <w:ind w:firstLine="0"/>
              <w:jc w:val="center"/>
              <w:rPr>
                <w:rFonts w:ascii="Arial" w:hAnsi="Arial" w:cs="Arial"/>
                <w:sz w:val="20"/>
                <w:szCs w:val="20"/>
              </w:rPr>
            </w:pPr>
            <w:r w:rsidRPr="00100AEE">
              <w:rPr>
                <w:rFonts w:ascii="Arial" w:hAnsi="Arial" w:cs="Arial"/>
                <w:sz w:val="20"/>
                <w:szCs w:val="20"/>
                <w:lang w:val="mk-MK"/>
              </w:rPr>
              <w:t>7</w:t>
            </w:r>
            <w:r w:rsidR="00877B47" w:rsidRPr="00100AEE">
              <w:rPr>
                <w:rFonts w:ascii="Arial" w:hAnsi="Arial" w:cs="Arial"/>
                <w:sz w:val="20"/>
                <w:szCs w:val="20"/>
              </w:rPr>
              <w:t>5</w:t>
            </w:r>
          </w:p>
        </w:tc>
        <w:tc>
          <w:tcPr>
            <w:tcW w:w="708" w:type="dxa"/>
          </w:tcPr>
          <w:p w:rsidR="00E43D48"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7</w:t>
            </w:r>
            <w:r w:rsidR="00B57091" w:rsidRPr="00100AEE">
              <w:rPr>
                <w:rFonts w:ascii="Arial" w:hAnsi="Arial" w:cs="Arial"/>
                <w:sz w:val="20"/>
                <w:szCs w:val="20"/>
                <w:lang w:val="mk-MK"/>
              </w:rPr>
              <w:t>5</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bl>
    <w:p w:rsidR="002856E7" w:rsidRPr="00673818" w:rsidRDefault="002856E7" w:rsidP="00B65397">
      <w:pPr>
        <w:pStyle w:val="BodyTextIndent"/>
        <w:rPr>
          <w:rFonts w:ascii="Arial" w:hAnsi="Arial" w:cs="Arial"/>
          <w:i/>
          <w:noProof/>
          <w:sz w:val="22"/>
          <w:szCs w:val="22"/>
          <w:lang w:val="mk-MK"/>
        </w:rPr>
      </w:pPr>
      <w:r w:rsidRPr="00673818">
        <w:rPr>
          <w:rFonts w:ascii="Arial" w:hAnsi="Arial" w:cs="Arial"/>
          <w:i/>
          <w:noProof/>
          <w:sz w:val="22"/>
          <w:szCs w:val="22"/>
          <w:lang w:val="mk-MK"/>
        </w:rPr>
        <w:t>Наставен јазик</w:t>
      </w:r>
    </w:p>
    <w:tbl>
      <w:tblPr>
        <w:tblStyle w:val="TableGrid"/>
        <w:tblW w:w="0" w:type="auto"/>
        <w:tblLook w:val="04A0" w:firstRow="1" w:lastRow="0" w:firstColumn="1" w:lastColumn="0" w:noHBand="0" w:noVBand="1"/>
      </w:tblPr>
      <w:tblGrid>
        <w:gridCol w:w="3863"/>
        <w:gridCol w:w="1552"/>
        <w:gridCol w:w="1408"/>
        <w:gridCol w:w="1540"/>
        <w:gridCol w:w="1263"/>
      </w:tblGrid>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rPr>
            </w:pPr>
            <w:r w:rsidRPr="00673818">
              <w:rPr>
                <w:rFonts w:ascii="Arial" w:hAnsi="Arial" w:cs="Arial"/>
                <w:noProof/>
                <w:sz w:val="20"/>
                <w:szCs w:val="20"/>
                <w:lang w:val="mk-MK"/>
              </w:rPr>
              <w:t>Наставен јазик</w:t>
            </w:r>
          </w:p>
        </w:tc>
        <w:tc>
          <w:tcPr>
            <w:tcW w:w="1559"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македонски</w:t>
            </w:r>
          </w:p>
        </w:tc>
        <w:tc>
          <w:tcPr>
            <w:tcW w:w="1417"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албански</w:t>
            </w:r>
          </w:p>
        </w:tc>
        <w:tc>
          <w:tcPr>
            <w:tcW w:w="1560"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турски</w:t>
            </w:r>
          </w:p>
        </w:tc>
        <w:tc>
          <w:tcPr>
            <w:tcW w:w="1275"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српски</w:t>
            </w: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паралеки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ученици</w:t>
            </w:r>
          </w:p>
        </w:tc>
        <w:tc>
          <w:tcPr>
            <w:tcW w:w="1559" w:type="dxa"/>
          </w:tcPr>
          <w:p w:rsidR="002856E7" w:rsidRPr="00673818" w:rsidRDefault="00931536" w:rsidP="00B23394">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B23394" w:rsidRPr="00673818">
              <w:rPr>
                <w:rFonts w:ascii="Arial" w:hAnsi="Arial" w:cs="Arial"/>
                <w:noProof/>
                <w:sz w:val="20"/>
                <w:szCs w:val="20"/>
              </w:rPr>
              <w:t>5</w:t>
            </w:r>
            <w:r w:rsidR="00256C27" w:rsidRPr="00673818">
              <w:rPr>
                <w:rFonts w:ascii="Arial" w:hAnsi="Arial" w:cs="Arial"/>
                <w:noProof/>
                <w:sz w:val="20"/>
                <w:szCs w:val="20"/>
                <w:lang w:val="mk-MK"/>
              </w:rPr>
              <w:t>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наставници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256C27" w:rsidRPr="00673818">
              <w:rPr>
                <w:rFonts w:ascii="Arial" w:hAnsi="Arial" w:cs="Arial"/>
                <w:noProof/>
                <w:sz w:val="20"/>
                <w:szCs w:val="20"/>
                <w:lang w:val="mk-MK"/>
              </w:rPr>
              <w:t>5</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bl>
    <w:p w:rsidR="00F909BB" w:rsidRDefault="00F909BB" w:rsidP="006768FA">
      <w:pPr>
        <w:pStyle w:val="BodyTextIndent"/>
        <w:rPr>
          <w:rFonts w:ascii="Arial" w:hAnsi="Arial" w:cs="Arial"/>
          <w:b/>
          <w:sz w:val="24"/>
          <w:szCs w:val="24"/>
          <w:lang w:val="mk-MK"/>
        </w:rPr>
      </w:pPr>
    </w:p>
    <w:p w:rsidR="00673818" w:rsidRPr="006768FA" w:rsidRDefault="00472480" w:rsidP="006768FA">
      <w:pPr>
        <w:pStyle w:val="BodyTextIndent"/>
        <w:rPr>
          <w:rFonts w:ascii="Arial" w:hAnsi="Arial" w:cs="Arial"/>
          <w:b/>
          <w:sz w:val="24"/>
          <w:szCs w:val="24"/>
          <w:lang w:val="mk-MK"/>
        </w:rPr>
      </w:pPr>
      <w:proofErr w:type="gramStart"/>
      <w:r>
        <w:rPr>
          <w:rFonts w:ascii="Arial" w:hAnsi="Arial" w:cs="Arial"/>
          <w:b/>
          <w:sz w:val="24"/>
          <w:szCs w:val="24"/>
        </w:rPr>
        <w:t>III</w:t>
      </w:r>
      <w:r>
        <w:rPr>
          <w:rFonts w:ascii="Arial" w:hAnsi="Arial" w:cs="Arial"/>
          <w:b/>
          <w:sz w:val="24"/>
          <w:szCs w:val="24"/>
          <w:lang w:val="mk-MK"/>
        </w:rPr>
        <w:t xml:space="preserve">  МИСИЈА</w:t>
      </w:r>
      <w:proofErr w:type="gramEnd"/>
      <w:r>
        <w:rPr>
          <w:rFonts w:ascii="Arial" w:hAnsi="Arial" w:cs="Arial"/>
          <w:b/>
          <w:sz w:val="24"/>
          <w:szCs w:val="24"/>
          <w:lang w:val="mk-MK"/>
        </w:rPr>
        <w:t xml:space="preserve"> И ВИЗИЈА</w:t>
      </w:r>
    </w:p>
    <w:p w:rsidR="009117C9" w:rsidRPr="00673818" w:rsidRDefault="009117C9" w:rsidP="006768FA">
      <w:pPr>
        <w:pStyle w:val="Heading4"/>
        <w:tabs>
          <w:tab w:val="left" w:pos="0"/>
        </w:tabs>
        <w:ind w:left="0"/>
        <w:jc w:val="center"/>
        <w:rPr>
          <w:rFonts w:ascii="Arial" w:hAnsi="Arial" w:cs="Arial"/>
          <w:i w:val="0"/>
          <w:szCs w:val="24"/>
          <w:lang w:val="ru-RU"/>
        </w:rPr>
      </w:pPr>
      <w:r w:rsidRPr="00673818">
        <w:rPr>
          <w:rFonts w:ascii="Arial" w:hAnsi="Arial" w:cs="Arial"/>
          <w:i w:val="0"/>
          <w:szCs w:val="24"/>
          <w:lang w:val="ru-RU"/>
        </w:rPr>
        <w:lastRenderedPageBreak/>
        <w:t>М И С И Ј А</w:t>
      </w:r>
    </w:p>
    <w:p w:rsidR="001B284F" w:rsidRDefault="001B284F" w:rsidP="001B284F">
      <w:pPr>
        <w:ind w:firstLine="720"/>
        <w:jc w:val="both"/>
        <w:rPr>
          <w:rFonts w:ascii="Arial" w:hAnsi="Arial" w:cs="Arial"/>
          <w:b/>
          <w:sz w:val="22"/>
          <w:szCs w:val="22"/>
          <w:lang w:val="mk-MK"/>
        </w:rPr>
      </w:pPr>
      <w:r w:rsidRPr="00673818">
        <w:rPr>
          <w:rFonts w:ascii="Arial" w:hAnsi="Arial" w:cs="Arial"/>
          <w:b/>
          <w:sz w:val="22"/>
          <w:szCs w:val="22"/>
          <w:lang w:val="mk-MK"/>
        </w:rPr>
        <w:t>Нашето училиште е дисциплинирана и безбедна средина во која обезбедуваме индивидуален развој на учениците и наставниците, развиваме свест за правата и одговорностите, негуваме почит и грижа за другите</w:t>
      </w:r>
      <w:r w:rsidRPr="00673818">
        <w:rPr>
          <w:rFonts w:ascii="Arial" w:hAnsi="Arial" w:cs="Arial"/>
          <w:b/>
          <w:sz w:val="22"/>
          <w:szCs w:val="22"/>
        </w:rPr>
        <w:t xml:space="preserve"> </w:t>
      </w:r>
      <w:r w:rsidRPr="00673818">
        <w:rPr>
          <w:rFonts w:ascii="Arial" w:hAnsi="Arial" w:cs="Arial"/>
          <w:b/>
          <w:sz w:val="22"/>
          <w:szCs w:val="22"/>
          <w:lang w:val="mk-MK"/>
        </w:rPr>
        <w:t>и прифаќање на сличностите и почитување на разликите</w:t>
      </w:r>
      <w:r w:rsidRPr="00673818">
        <w:rPr>
          <w:rFonts w:ascii="Arial" w:hAnsi="Arial" w:cs="Arial"/>
          <w:b/>
          <w:sz w:val="22"/>
          <w:szCs w:val="22"/>
          <w:lang w:val="ru-RU"/>
        </w:rPr>
        <w:t xml:space="preserve"> меѓу етничките заедници</w:t>
      </w:r>
      <w:r w:rsidRPr="00673818">
        <w:rPr>
          <w:rFonts w:ascii="Arial" w:hAnsi="Arial" w:cs="Arial"/>
          <w:b/>
          <w:sz w:val="22"/>
          <w:szCs w:val="22"/>
          <w:lang w:val="mk-MK"/>
        </w:rPr>
        <w:t xml:space="preserve"> и одговорност кон заедницата</w:t>
      </w:r>
      <w:r w:rsidRPr="00673818">
        <w:rPr>
          <w:rFonts w:ascii="Arial" w:hAnsi="Arial" w:cs="Arial"/>
          <w:b/>
          <w:sz w:val="22"/>
          <w:szCs w:val="22"/>
        </w:rPr>
        <w:t xml:space="preserve"> </w:t>
      </w:r>
      <w:r w:rsidRPr="00673818">
        <w:rPr>
          <w:rFonts w:ascii="Arial" w:hAnsi="Arial" w:cs="Arial"/>
          <w:b/>
          <w:sz w:val="22"/>
          <w:szCs w:val="22"/>
          <w:lang w:val="mk-MK"/>
        </w:rPr>
        <w:t>и животната средина</w:t>
      </w:r>
      <w:r w:rsidRPr="00673818">
        <w:rPr>
          <w:rFonts w:ascii="Arial" w:hAnsi="Arial" w:cs="Arial"/>
          <w:b/>
          <w:sz w:val="22"/>
          <w:szCs w:val="22"/>
        </w:rPr>
        <w:t>,</w:t>
      </w:r>
      <w:r w:rsidRPr="00673818">
        <w:rPr>
          <w:rFonts w:ascii="Arial" w:hAnsi="Arial" w:cs="Arial"/>
          <w:b/>
          <w:sz w:val="22"/>
          <w:szCs w:val="22"/>
          <w:lang w:val="mk-MK"/>
        </w:rPr>
        <w:t xml:space="preserve"> </w:t>
      </w:r>
      <w:r w:rsidRPr="00673818">
        <w:rPr>
          <w:rFonts w:ascii="Arial" w:hAnsi="Arial" w:cs="Arial"/>
          <w:b/>
          <w:sz w:val="22"/>
          <w:szCs w:val="22"/>
          <w:lang w:val="ru-RU"/>
        </w:rPr>
        <w:t>поттикнува</w:t>
      </w:r>
      <w:r w:rsidRPr="00673818">
        <w:rPr>
          <w:rFonts w:ascii="Arial" w:hAnsi="Arial" w:cs="Arial"/>
          <w:b/>
          <w:sz w:val="22"/>
          <w:szCs w:val="22"/>
          <w:lang w:val="mk-MK"/>
        </w:rPr>
        <w:t xml:space="preserve">јќи </w:t>
      </w:r>
      <w:r w:rsidRPr="00673818">
        <w:rPr>
          <w:rFonts w:ascii="Arial" w:hAnsi="Arial" w:cs="Arial"/>
          <w:b/>
          <w:sz w:val="22"/>
          <w:szCs w:val="22"/>
          <w:lang w:val="ru-RU"/>
        </w:rPr>
        <w:t xml:space="preserve"> доживотно учење.</w:t>
      </w:r>
      <w:r w:rsidRPr="00673818">
        <w:rPr>
          <w:rFonts w:ascii="Arial" w:hAnsi="Arial" w:cs="Arial"/>
          <w:b/>
          <w:sz w:val="22"/>
          <w:szCs w:val="22"/>
          <w:lang w:val="mk-MK"/>
        </w:rPr>
        <w:t xml:space="preserve"> </w:t>
      </w:r>
    </w:p>
    <w:p w:rsidR="00673818" w:rsidRPr="00673818" w:rsidRDefault="00673818" w:rsidP="001B284F">
      <w:pPr>
        <w:ind w:firstLine="720"/>
        <w:jc w:val="both"/>
        <w:rPr>
          <w:rFonts w:ascii="Arial" w:hAnsi="Arial" w:cs="Arial"/>
          <w:b/>
          <w:sz w:val="22"/>
          <w:szCs w:val="22"/>
          <w:lang w:val="mk-MK"/>
        </w:rPr>
      </w:pPr>
    </w:p>
    <w:p w:rsidR="009117C9" w:rsidRDefault="009117C9" w:rsidP="009117C9">
      <w:pPr>
        <w:pStyle w:val="BodyText"/>
        <w:ind w:left="720"/>
        <w:rPr>
          <w:rFonts w:ascii="Arial" w:hAnsi="Arial" w:cs="Arial"/>
          <w:b/>
          <w:i/>
          <w:sz w:val="22"/>
          <w:szCs w:val="22"/>
          <w:lang w:val="ru-RU"/>
        </w:rPr>
      </w:pPr>
      <w:r w:rsidRPr="00673818">
        <w:rPr>
          <w:rFonts w:ascii="Arial" w:hAnsi="Arial" w:cs="Arial"/>
          <w:b/>
          <w:i/>
          <w:sz w:val="22"/>
          <w:szCs w:val="22"/>
          <w:lang w:val="ru-RU"/>
        </w:rPr>
        <w:t xml:space="preserve">М О Т О </w:t>
      </w:r>
      <w:r w:rsidRPr="00673818">
        <w:rPr>
          <w:rFonts w:ascii="Times New Roman" w:hAnsi="Times New Roman"/>
          <w:b/>
          <w:i/>
          <w:sz w:val="22"/>
          <w:szCs w:val="22"/>
          <w:lang w:val="ru-RU"/>
        </w:rPr>
        <w:t xml:space="preserve">: </w:t>
      </w:r>
      <w:r w:rsidRPr="00673818">
        <w:rPr>
          <w:b/>
          <w:i/>
          <w:sz w:val="22"/>
          <w:szCs w:val="22"/>
          <w:lang w:val="ru-RU"/>
        </w:rPr>
        <w:t xml:space="preserve"> </w:t>
      </w:r>
      <w:r w:rsidRPr="00673818">
        <w:rPr>
          <w:rFonts w:ascii="Arial" w:hAnsi="Arial" w:cs="Arial"/>
          <w:b/>
          <w:i/>
          <w:sz w:val="22"/>
          <w:szCs w:val="22"/>
          <w:lang w:val="ru-RU"/>
        </w:rPr>
        <w:t>Знаењето е сила, знаењето е моќ!</w:t>
      </w:r>
    </w:p>
    <w:p w:rsidR="00673818" w:rsidRPr="00673818" w:rsidRDefault="00673818" w:rsidP="009117C9">
      <w:pPr>
        <w:pStyle w:val="BodyText"/>
        <w:ind w:left="720"/>
        <w:rPr>
          <w:rFonts w:ascii="Arial" w:hAnsi="Arial" w:cs="Arial"/>
          <w:b/>
          <w:i/>
          <w:sz w:val="22"/>
          <w:szCs w:val="22"/>
          <w:lang w:val="ru-RU"/>
        </w:rPr>
      </w:pPr>
    </w:p>
    <w:p w:rsidR="009117C9" w:rsidRPr="00673818" w:rsidRDefault="009117C9" w:rsidP="009117C9">
      <w:pPr>
        <w:pStyle w:val="BodyText"/>
        <w:rPr>
          <w:rFonts w:ascii="Arial" w:hAnsi="Arial" w:cs="Arial"/>
          <w:b/>
          <w:i/>
          <w:sz w:val="22"/>
          <w:szCs w:val="22"/>
        </w:rPr>
      </w:pPr>
      <w:r w:rsidRPr="00673818">
        <w:rPr>
          <w:rFonts w:ascii="Arial" w:hAnsi="Arial" w:cs="Arial"/>
          <w:b/>
          <w:i/>
          <w:sz w:val="22"/>
          <w:szCs w:val="22"/>
          <w:lang w:val="ru-RU"/>
        </w:rPr>
        <w:tab/>
      </w:r>
      <w:r w:rsidRPr="00673818">
        <w:rPr>
          <w:rFonts w:ascii="Arial" w:hAnsi="Arial" w:cs="Arial"/>
          <w:b/>
          <w:i/>
          <w:sz w:val="22"/>
          <w:szCs w:val="22"/>
        </w:rPr>
        <w:t xml:space="preserve">С Л О Г А Н </w:t>
      </w:r>
      <w:proofErr w:type="gramStart"/>
      <w:r w:rsidRPr="00673818">
        <w:rPr>
          <w:rFonts w:ascii="Arial" w:hAnsi="Arial" w:cs="Arial"/>
          <w:b/>
          <w:i/>
          <w:sz w:val="22"/>
          <w:szCs w:val="22"/>
        </w:rPr>
        <w:t>И :</w:t>
      </w:r>
      <w:proofErr w:type="gramEnd"/>
    </w:p>
    <w:p w:rsidR="009117C9" w:rsidRPr="00673818" w:rsidRDefault="009117C9" w:rsidP="00117800">
      <w:pPr>
        <w:numPr>
          <w:ilvl w:val="0"/>
          <w:numId w:val="1"/>
        </w:numPr>
        <w:jc w:val="both"/>
        <w:rPr>
          <w:rFonts w:ascii="Arial" w:hAnsi="Arial" w:cs="Arial"/>
          <w:b/>
          <w:sz w:val="22"/>
          <w:szCs w:val="22"/>
          <w:lang w:val="mk-MK"/>
        </w:rPr>
      </w:pPr>
      <w:r w:rsidRPr="00673818">
        <w:rPr>
          <w:rFonts w:ascii="Arial" w:hAnsi="Arial"/>
          <w:b/>
          <w:sz w:val="22"/>
          <w:szCs w:val="22"/>
          <w:lang w:val="mk-MK"/>
        </w:rPr>
        <w:t xml:space="preserve">Нема поголема сила од знаењето. </w:t>
      </w:r>
      <w:r w:rsidRPr="00673818">
        <w:rPr>
          <w:rFonts w:ascii="Arial" w:hAnsi="Arial" w:cs="Arial"/>
          <w:b/>
          <w:sz w:val="22"/>
          <w:szCs w:val="22"/>
          <w:lang w:val="mk-MK"/>
        </w:rPr>
        <w:t>Човекот вооружен со знаење е непобедлив!</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Само одговорните и упорните стигнуваат до целта;</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Работиме постојано, се усовршуваме, успехот не е случајност;</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Добро се чувствуваме кога квалитетно работиме;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Професионалниот однос кон работата на сите вработени и перманентната грижа за учениците е основна дефиниција за успех;</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Ние веруваме во уникатната можност на секое дете;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Мудар е оној кој се подучува од сите;</w:t>
      </w:r>
    </w:p>
    <w:p w:rsidR="009117C9" w:rsidRPr="00673818"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mk-MK"/>
        </w:rPr>
        <w:t>Многу свеќи можат да се запалат од една, а таа да не го изгуби својот сјај</w:t>
      </w:r>
    </w:p>
    <w:p w:rsidR="009117C9" w:rsidRDefault="009117C9" w:rsidP="00117800">
      <w:pPr>
        <w:pStyle w:val="BodyText"/>
        <w:numPr>
          <w:ilvl w:val="0"/>
          <w:numId w:val="1"/>
        </w:numPr>
        <w:tabs>
          <w:tab w:val="left" w:pos="720"/>
        </w:tabs>
        <w:rPr>
          <w:rFonts w:ascii="Arial" w:hAnsi="Arial" w:cs="Arial"/>
          <w:b/>
          <w:sz w:val="22"/>
          <w:szCs w:val="22"/>
          <w:lang w:val="ru-RU"/>
        </w:rPr>
      </w:pPr>
      <w:r w:rsidRPr="00673818">
        <w:rPr>
          <w:rFonts w:ascii="Arial" w:hAnsi="Arial" w:cs="Arial"/>
          <w:b/>
          <w:sz w:val="22"/>
          <w:szCs w:val="22"/>
          <w:lang w:val="ru-RU"/>
        </w:rPr>
        <w:t>Ние се грижиме за животната средина – грижата за почиста средина ја чува нашата иднина.</w:t>
      </w:r>
    </w:p>
    <w:p w:rsidR="00673818" w:rsidRPr="00673818" w:rsidRDefault="00673818" w:rsidP="00673818">
      <w:pPr>
        <w:pStyle w:val="BodyText"/>
        <w:tabs>
          <w:tab w:val="left" w:pos="720"/>
        </w:tabs>
        <w:ind w:left="1070"/>
        <w:rPr>
          <w:rFonts w:ascii="Arial" w:hAnsi="Arial" w:cs="Arial"/>
          <w:b/>
          <w:sz w:val="22"/>
          <w:szCs w:val="22"/>
          <w:lang w:val="ru-RU"/>
        </w:rPr>
      </w:pPr>
    </w:p>
    <w:p w:rsidR="009117C9" w:rsidRPr="00673818" w:rsidRDefault="009117C9" w:rsidP="009117C9">
      <w:pPr>
        <w:pStyle w:val="BodyText"/>
        <w:jc w:val="center"/>
        <w:rPr>
          <w:rFonts w:ascii="Arial" w:hAnsi="Arial" w:cs="Arial"/>
          <w:b/>
          <w:sz w:val="24"/>
          <w:szCs w:val="24"/>
          <w:lang w:val="ru-RU"/>
        </w:rPr>
      </w:pPr>
      <w:r w:rsidRPr="00673818">
        <w:rPr>
          <w:rFonts w:ascii="Arial" w:hAnsi="Arial" w:cs="Arial"/>
          <w:b/>
          <w:sz w:val="24"/>
          <w:szCs w:val="24"/>
          <w:lang w:val="ru-RU"/>
        </w:rPr>
        <w:t>ВИЗИЈА</w:t>
      </w:r>
    </w:p>
    <w:p w:rsidR="00126ED5" w:rsidRDefault="009117C9" w:rsidP="00746D3F">
      <w:pPr>
        <w:pStyle w:val="BodyText"/>
        <w:ind w:firstLine="720"/>
        <w:rPr>
          <w:rFonts w:ascii="Arial" w:hAnsi="Arial" w:cs="Arial"/>
          <w:b/>
          <w:sz w:val="22"/>
          <w:szCs w:val="22"/>
          <w:lang w:val="ru-RU"/>
        </w:rPr>
      </w:pPr>
      <w:r w:rsidRPr="00673818">
        <w:rPr>
          <w:rFonts w:ascii="Arial" w:hAnsi="Arial" w:cs="Arial"/>
          <w:b/>
          <w:i/>
          <w:sz w:val="22"/>
          <w:szCs w:val="22"/>
          <w:lang w:val="ru-RU"/>
        </w:rPr>
        <w:t xml:space="preserve"> </w:t>
      </w:r>
      <w:r w:rsidRPr="00673818">
        <w:rPr>
          <w:rFonts w:ascii="Arial" w:hAnsi="Arial" w:cs="Arial"/>
          <w:color w:val="FF0000"/>
          <w:sz w:val="22"/>
          <w:szCs w:val="22"/>
          <w:lang w:val="ru-RU"/>
        </w:rPr>
        <w:t xml:space="preserve"> </w:t>
      </w:r>
      <w:r w:rsidR="001B284F" w:rsidRPr="00673818">
        <w:rPr>
          <w:rFonts w:ascii="Arial" w:hAnsi="Arial" w:cs="Arial"/>
          <w:b/>
          <w:sz w:val="22"/>
          <w:szCs w:val="22"/>
          <w:lang w:val="mk-MK"/>
        </w:rPr>
        <w:t xml:space="preserve">Се стремиме да создадеме современа и пријатна училишна средина во која ќе има интерактивна соработка меѓу наставниците, учениците и родителите, ефикасна и квалитетна настава, каде наставниците се максимално едуцирани и мотивирани за работа, </w:t>
      </w:r>
      <w:r w:rsidR="001B284F" w:rsidRPr="00673818">
        <w:rPr>
          <w:rFonts w:ascii="Arial" w:hAnsi="Arial" w:cs="Arial"/>
          <w:b/>
          <w:sz w:val="22"/>
          <w:szCs w:val="22"/>
          <w:lang w:val="ru-RU"/>
        </w:rPr>
        <w:t xml:space="preserve">а учениците ги стекнуваат своите знаења со интерес и задоволство, имаат високо развиена еколошка свест и придонесуваат за градење демократско </w:t>
      </w:r>
      <w:r w:rsidR="001B284F" w:rsidRPr="00673818">
        <w:rPr>
          <w:rFonts w:ascii="Arial" w:hAnsi="Arial" w:cs="Arial"/>
          <w:b/>
          <w:sz w:val="22"/>
          <w:szCs w:val="22"/>
          <w:lang w:val="mk-MK"/>
        </w:rPr>
        <w:t xml:space="preserve">мултиетничко </w:t>
      </w:r>
      <w:r w:rsidR="001B284F" w:rsidRPr="00673818">
        <w:rPr>
          <w:rFonts w:ascii="Arial" w:hAnsi="Arial" w:cs="Arial"/>
          <w:b/>
          <w:sz w:val="22"/>
          <w:szCs w:val="22"/>
          <w:lang w:val="ru-RU"/>
        </w:rPr>
        <w:t>општество.</w:t>
      </w:r>
    </w:p>
    <w:p w:rsidR="0032170D" w:rsidRDefault="0032170D" w:rsidP="00D27B6E">
      <w:pPr>
        <w:pStyle w:val="BodyText"/>
        <w:ind w:firstLine="720"/>
        <w:rPr>
          <w:rFonts w:ascii="Arial" w:hAnsi="Arial" w:cs="Arial"/>
          <w:b/>
          <w:sz w:val="22"/>
          <w:szCs w:val="22"/>
          <w:lang w:val="mk-MK"/>
        </w:rPr>
      </w:pPr>
    </w:p>
    <w:p w:rsidR="00C61357" w:rsidRDefault="00C61357" w:rsidP="00D27B6E">
      <w:pPr>
        <w:pStyle w:val="BodyText"/>
        <w:ind w:firstLine="720"/>
        <w:rPr>
          <w:rFonts w:ascii="Arial" w:hAnsi="Arial" w:cs="Arial"/>
          <w:b/>
          <w:sz w:val="22"/>
          <w:szCs w:val="22"/>
          <w:lang w:val="mk-MK"/>
        </w:rPr>
      </w:pPr>
    </w:p>
    <w:p w:rsidR="00EA001A" w:rsidRPr="00A40725" w:rsidRDefault="006B0E45" w:rsidP="00D27B6E">
      <w:pPr>
        <w:pStyle w:val="BodyText"/>
        <w:ind w:firstLine="720"/>
        <w:rPr>
          <w:rFonts w:ascii="Arial" w:hAnsi="Arial" w:cs="Arial"/>
          <w:b/>
          <w:sz w:val="22"/>
          <w:szCs w:val="22"/>
          <w:lang w:val="mk-MK"/>
        </w:rPr>
      </w:pPr>
      <w:r w:rsidRPr="00A40725">
        <w:rPr>
          <w:rFonts w:ascii="Arial" w:hAnsi="Arial" w:cs="Arial"/>
          <w:b/>
          <w:sz w:val="22"/>
          <w:szCs w:val="22"/>
          <w:lang w:val="en-US"/>
        </w:rPr>
        <w:t xml:space="preserve"> </w:t>
      </w:r>
      <w:r w:rsidRPr="00A40725">
        <w:rPr>
          <w:rFonts w:ascii="Arial" w:hAnsi="Arial" w:cs="Arial"/>
          <w:b/>
          <w:sz w:val="22"/>
          <w:szCs w:val="22"/>
          <w:lang w:val="mk-MK"/>
        </w:rPr>
        <w:t>КАЛЕНДАР ЗА РАБОТА</w:t>
      </w:r>
      <w:r w:rsidR="00C61357">
        <w:rPr>
          <w:rFonts w:ascii="Arial" w:hAnsi="Arial" w:cs="Arial"/>
          <w:b/>
          <w:sz w:val="22"/>
          <w:szCs w:val="22"/>
          <w:lang w:val="mk-MK"/>
        </w:rPr>
        <w:t xml:space="preserve"> за учебната 2014/15 година</w:t>
      </w:r>
    </w:p>
    <w:p w:rsidR="00A915CE" w:rsidRPr="008E4A19" w:rsidRDefault="00A915CE" w:rsidP="00A915CE">
      <w:pPr>
        <w:ind w:firstLine="720"/>
        <w:jc w:val="both"/>
        <w:rPr>
          <w:rFonts w:ascii="Arial" w:hAnsi="Arial" w:cs="Arial"/>
          <w:b/>
          <w:sz w:val="22"/>
          <w:szCs w:val="22"/>
          <w:lang w:val="ru-RU"/>
        </w:rPr>
      </w:pPr>
      <w:r w:rsidRPr="008E4A19">
        <w:rPr>
          <w:rFonts w:ascii="Arial" w:hAnsi="Arial" w:cs="Arial"/>
          <w:b/>
          <w:sz w:val="22"/>
          <w:szCs w:val="22"/>
          <w:lang w:val="ru-RU"/>
        </w:rPr>
        <w:t>Планирање и организација на образовната и воспитната дејност</w:t>
      </w:r>
    </w:p>
    <w:p w:rsidR="0061063A" w:rsidRDefault="00A915CE" w:rsidP="0032170D">
      <w:pPr>
        <w:jc w:val="both"/>
        <w:rPr>
          <w:rFonts w:ascii="Arial" w:hAnsi="Arial" w:cs="Arial"/>
          <w:sz w:val="22"/>
          <w:szCs w:val="22"/>
          <w:lang w:val="ru-RU"/>
        </w:rPr>
      </w:pPr>
      <w:r w:rsidRPr="008E4A19">
        <w:rPr>
          <w:rFonts w:ascii="Arial" w:hAnsi="Arial" w:cs="Arial"/>
          <w:sz w:val="22"/>
          <w:szCs w:val="22"/>
          <w:lang w:val="ru-RU"/>
        </w:rPr>
        <w:tab/>
      </w:r>
      <w:r w:rsidRPr="008E4A19">
        <w:rPr>
          <w:rFonts w:ascii="Arial" w:hAnsi="Arial" w:cs="Arial"/>
          <w:sz w:val="22"/>
          <w:szCs w:val="22"/>
          <w:lang w:val="mk-MK"/>
        </w:rPr>
        <w:t>Наставната</w:t>
      </w:r>
      <w:r w:rsidR="007D7A63">
        <w:rPr>
          <w:rFonts w:ascii="Arial" w:hAnsi="Arial" w:cs="Arial"/>
          <w:sz w:val="22"/>
          <w:szCs w:val="22"/>
          <w:lang w:val="ru-RU"/>
        </w:rPr>
        <w:t xml:space="preserve"> година ќе започне на 0</w:t>
      </w:r>
      <w:r w:rsidR="00206152">
        <w:rPr>
          <w:rFonts w:ascii="Arial" w:hAnsi="Arial" w:cs="Arial"/>
          <w:sz w:val="22"/>
          <w:szCs w:val="22"/>
          <w:lang w:val="ru-RU"/>
        </w:rPr>
        <w:t>1</w:t>
      </w:r>
      <w:r w:rsidR="0058507E">
        <w:rPr>
          <w:rFonts w:ascii="Arial" w:hAnsi="Arial" w:cs="Arial"/>
          <w:sz w:val="22"/>
          <w:szCs w:val="22"/>
          <w:lang w:val="ru-RU"/>
        </w:rPr>
        <w:t>. 09. 201</w:t>
      </w:r>
      <w:r w:rsidR="00206152">
        <w:rPr>
          <w:rFonts w:ascii="Arial" w:hAnsi="Arial" w:cs="Arial"/>
          <w:sz w:val="22"/>
          <w:szCs w:val="22"/>
          <w:lang w:val="ru-RU"/>
        </w:rPr>
        <w:t>4</w:t>
      </w:r>
      <w:r w:rsidR="0058507E">
        <w:rPr>
          <w:rFonts w:ascii="Arial" w:hAnsi="Arial" w:cs="Arial"/>
          <w:sz w:val="22"/>
          <w:szCs w:val="22"/>
          <w:lang w:val="ru-RU"/>
        </w:rPr>
        <w:t xml:space="preserve"> година и ќе трае до </w:t>
      </w:r>
      <w:r w:rsidR="007D7A63" w:rsidRPr="000730D6">
        <w:rPr>
          <w:rFonts w:ascii="Arial" w:hAnsi="Arial" w:cs="Arial"/>
          <w:sz w:val="22"/>
          <w:szCs w:val="22"/>
          <w:lang w:val="ru-RU"/>
        </w:rPr>
        <w:t>1</w:t>
      </w:r>
      <w:r w:rsidRPr="000730D6">
        <w:rPr>
          <w:rFonts w:ascii="Arial" w:hAnsi="Arial" w:cs="Arial"/>
          <w:sz w:val="22"/>
          <w:szCs w:val="22"/>
          <w:lang w:val="ru-RU"/>
        </w:rPr>
        <w:t>0.</w:t>
      </w:r>
      <w:r w:rsidRPr="008E4A19">
        <w:rPr>
          <w:rFonts w:ascii="Arial" w:hAnsi="Arial" w:cs="Arial"/>
          <w:sz w:val="22"/>
          <w:szCs w:val="22"/>
          <w:lang w:val="ru-RU"/>
        </w:rPr>
        <w:t xml:space="preserve"> 06. 201</w:t>
      </w:r>
      <w:r w:rsidR="00206152">
        <w:rPr>
          <w:rFonts w:ascii="Arial" w:hAnsi="Arial" w:cs="Arial"/>
          <w:sz w:val="22"/>
          <w:szCs w:val="22"/>
          <w:lang w:val="ru-RU"/>
        </w:rPr>
        <w:t>5</w:t>
      </w:r>
      <w:r w:rsidRPr="008E4A19">
        <w:rPr>
          <w:rFonts w:ascii="Arial" w:hAnsi="Arial" w:cs="Arial"/>
          <w:sz w:val="22"/>
          <w:szCs w:val="22"/>
          <w:lang w:val="mk-MK"/>
        </w:rPr>
        <w:t xml:space="preserve"> </w:t>
      </w:r>
      <w:r w:rsidRPr="008E4A19">
        <w:rPr>
          <w:rFonts w:ascii="Arial" w:hAnsi="Arial" w:cs="Arial"/>
          <w:sz w:val="22"/>
          <w:szCs w:val="22"/>
          <w:lang w:val="ru-RU"/>
        </w:rPr>
        <w:t>година, а ќе се одвива по утврден годишен календар за работа. Ќе се реализираат вкупно 18</w:t>
      </w:r>
      <w:r w:rsidR="001C1C6D" w:rsidRPr="00525A06">
        <w:rPr>
          <w:rFonts w:ascii="Arial" w:hAnsi="Arial" w:cs="Arial"/>
          <w:sz w:val="22"/>
          <w:szCs w:val="22"/>
          <w:lang w:val="ru-RU"/>
        </w:rPr>
        <w:t>0</w:t>
      </w:r>
      <w:r w:rsidRPr="008E4A19">
        <w:rPr>
          <w:rFonts w:ascii="Arial" w:hAnsi="Arial" w:cs="Arial"/>
          <w:sz w:val="22"/>
          <w:szCs w:val="22"/>
          <w:lang w:val="ru-RU"/>
        </w:rPr>
        <w:t xml:space="preserve"> </w:t>
      </w:r>
      <w:r w:rsidR="001C1C6D">
        <w:rPr>
          <w:rFonts w:ascii="Arial" w:hAnsi="Arial" w:cs="Arial"/>
          <w:sz w:val="22"/>
          <w:szCs w:val="22"/>
          <w:lang w:val="mk-MK"/>
        </w:rPr>
        <w:t>наставни</w:t>
      </w:r>
      <w:r w:rsidRPr="008E4A19">
        <w:rPr>
          <w:rFonts w:ascii="Arial" w:hAnsi="Arial" w:cs="Arial"/>
          <w:sz w:val="22"/>
          <w:szCs w:val="22"/>
          <w:lang w:val="ru-RU"/>
        </w:rPr>
        <w:t xml:space="preserve"> дена. </w:t>
      </w:r>
    </w:p>
    <w:p w:rsidR="0032170D" w:rsidRDefault="0032170D" w:rsidP="0032170D">
      <w:pPr>
        <w:jc w:val="both"/>
        <w:rPr>
          <w:rFonts w:ascii="Arial" w:hAnsi="Arial" w:cs="Arial"/>
          <w:sz w:val="22"/>
          <w:szCs w:val="22"/>
          <w:lang w:val="ru-RU"/>
        </w:rPr>
      </w:pPr>
    </w:p>
    <w:p w:rsidR="00EA001A" w:rsidRPr="005764D7" w:rsidRDefault="00D27B6E" w:rsidP="00D27B6E">
      <w:pPr>
        <w:jc w:val="both"/>
        <w:rPr>
          <w:rFonts w:ascii="Arial" w:hAnsi="Arial" w:cs="Arial"/>
          <w:sz w:val="22"/>
          <w:szCs w:val="22"/>
          <w:lang w:val="mk-MK"/>
        </w:rPr>
      </w:pPr>
      <w:r w:rsidRPr="00525A06">
        <w:rPr>
          <w:rFonts w:asciiTheme="minorHAnsi" w:hAnsiTheme="minorHAnsi"/>
          <w:b/>
          <w:lang w:val="ru-RU"/>
        </w:rPr>
        <w:tab/>
      </w:r>
      <w:r w:rsidRPr="005764D7">
        <w:rPr>
          <w:rFonts w:ascii="Arial" w:hAnsi="Arial" w:cs="Arial"/>
          <w:sz w:val="22"/>
          <w:szCs w:val="22"/>
          <w:lang w:val="mk-MK"/>
        </w:rPr>
        <w:t xml:space="preserve">Согласно календарот за работа </w:t>
      </w:r>
      <w:r w:rsidR="005764D7" w:rsidRPr="005764D7">
        <w:rPr>
          <w:rFonts w:ascii="Arial" w:hAnsi="Arial" w:cs="Arial"/>
          <w:sz w:val="22"/>
          <w:szCs w:val="22"/>
          <w:lang w:val="mk-MK"/>
        </w:rPr>
        <w:t>ќе се одбележат следните значајни датуми: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празникот 8.Септември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Свечен прием на првачињата во Детската организација на Македонија</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5. Октомври - </w:t>
      </w:r>
      <w:r w:rsidR="007D1804" w:rsidRPr="00525A06">
        <w:rPr>
          <w:rFonts w:ascii="Arial" w:hAnsi="Arial" w:cs="Arial"/>
          <w:sz w:val="22"/>
          <w:szCs w:val="22"/>
          <w:lang w:val="mk-MK"/>
        </w:rPr>
        <w:t>Денот на учителите</w:t>
      </w:r>
    </w:p>
    <w:p w:rsidR="007D1804" w:rsidRPr="00C22055" w:rsidRDefault="007D1804" w:rsidP="00C22055">
      <w:pPr>
        <w:overflowPunct w:val="0"/>
        <w:autoSpaceDE w:val="0"/>
        <w:autoSpaceDN w:val="0"/>
        <w:adjustRightInd w:val="0"/>
        <w:jc w:val="both"/>
        <w:rPr>
          <w:rFonts w:ascii="Arial" w:hAnsi="Arial" w:cs="Arial"/>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11.Октомври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sidRPr="005764D7">
        <w:rPr>
          <w:rFonts w:ascii="Arial" w:hAnsi="Arial" w:cs="Arial"/>
          <w:sz w:val="22"/>
          <w:szCs w:val="22"/>
          <w:lang w:val="mk-MK"/>
        </w:rPr>
        <w:t xml:space="preserve">Денот на македонската револуционерна борба </w:t>
      </w:r>
      <w:r w:rsidR="00C22055">
        <w:rPr>
          <w:rFonts w:ascii="Arial" w:hAnsi="Arial" w:cs="Arial"/>
          <w:sz w:val="22"/>
          <w:szCs w:val="22"/>
          <w:lang w:val="mk-MK"/>
        </w:rPr>
        <w:t xml:space="preserve">- </w:t>
      </w:r>
      <w:r w:rsidRPr="005764D7">
        <w:rPr>
          <w:rFonts w:ascii="Arial" w:hAnsi="Arial" w:cs="Arial"/>
          <w:sz w:val="22"/>
          <w:szCs w:val="22"/>
          <w:lang w:val="mk-MK"/>
        </w:rPr>
        <w:t>23</w:t>
      </w:r>
      <w:r w:rsidRPr="00525A06">
        <w:rPr>
          <w:rFonts w:ascii="Arial" w:hAnsi="Arial" w:cs="Arial"/>
          <w:sz w:val="22"/>
          <w:szCs w:val="22"/>
          <w:lang w:val="mk-MK"/>
        </w:rPr>
        <w:t>.Октомври</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Патрониот празник на училиштето</w:t>
      </w:r>
      <w:r w:rsidR="00C22055">
        <w:rPr>
          <w:rFonts w:ascii="Arial" w:hAnsi="Arial" w:cs="Arial"/>
          <w:sz w:val="22"/>
          <w:szCs w:val="22"/>
          <w:lang w:val="mk-MK"/>
        </w:rPr>
        <w:t xml:space="preserve"> – 21. Ноември</w:t>
      </w:r>
    </w:p>
    <w:p w:rsidR="006F38EE" w:rsidRDefault="006F38EE" w:rsidP="007D1804">
      <w:pPr>
        <w:rPr>
          <w:rFonts w:ascii="Arial" w:hAnsi="Arial" w:cs="Arial"/>
          <w:sz w:val="22"/>
          <w:szCs w:val="22"/>
          <w:lang w:val="mk-MK"/>
        </w:rPr>
      </w:pPr>
      <w:r>
        <w:rPr>
          <w:sz w:val="22"/>
          <w:szCs w:val="22"/>
          <w:lang w:val="mk-MK"/>
        </w:rPr>
        <w:t>-</w:t>
      </w:r>
      <w:r w:rsidRPr="006F38EE">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Pr>
          <w:rFonts w:ascii="Arial" w:hAnsi="Arial" w:cs="Arial"/>
          <w:sz w:val="22"/>
          <w:szCs w:val="22"/>
          <w:lang w:val="mk-MK"/>
        </w:rPr>
        <w:t>8. Декември – Св. Климент Охридски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Новогодишните и Божиќните празници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w:t>
      </w:r>
      <w:r w:rsidR="007D1804" w:rsidRPr="005764D7">
        <w:rPr>
          <w:rFonts w:ascii="Arial" w:hAnsi="Arial" w:cs="Arial"/>
          <w:sz w:val="22"/>
          <w:szCs w:val="22"/>
          <w:lang w:val="mk-MK"/>
        </w:rPr>
        <w:t xml:space="preserve"> роденденот на Тоше Проески – 25. јануари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жената - </w:t>
      </w:r>
      <w:r w:rsidR="007D1804" w:rsidRPr="00525A06">
        <w:rPr>
          <w:rFonts w:ascii="Arial" w:hAnsi="Arial" w:cs="Arial"/>
          <w:sz w:val="22"/>
          <w:szCs w:val="22"/>
          <w:lang w:val="mk-MK"/>
        </w:rPr>
        <w:t>8. Март</w:t>
      </w:r>
    </w:p>
    <w:p w:rsidR="007D1804" w:rsidRPr="00C22055"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7D1804" w:rsidRPr="005764D7">
        <w:rPr>
          <w:rFonts w:ascii="Arial" w:hAnsi="Arial" w:cs="Arial"/>
          <w:sz w:val="22"/>
          <w:szCs w:val="22"/>
          <w:lang w:val="mk-MK"/>
        </w:rPr>
        <w:t>Д</w:t>
      </w:r>
      <w:r w:rsidR="007D1804" w:rsidRPr="00525A06">
        <w:rPr>
          <w:rFonts w:ascii="Arial" w:hAnsi="Arial" w:cs="Arial"/>
          <w:sz w:val="22"/>
          <w:szCs w:val="22"/>
          <w:lang w:val="mk-MK"/>
        </w:rPr>
        <w:t xml:space="preserve">енот на </w:t>
      </w:r>
      <w:r w:rsidR="007D1804" w:rsidRPr="005764D7">
        <w:rPr>
          <w:rFonts w:ascii="Arial" w:hAnsi="Arial" w:cs="Arial"/>
          <w:sz w:val="22"/>
          <w:szCs w:val="22"/>
          <w:lang w:val="mk-MK"/>
        </w:rPr>
        <w:t xml:space="preserve">пролетта и </w:t>
      </w:r>
      <w:r w:rsidR="007D1804" w:rsidRPr="00525A06">
        <w:rPr>
          <w:rFonts w:ascii="Arial" w:hAnsi="Arial" w:cs="Arial"/>
          <w:sz w:val="22"/>
          <w:szCs w:val="22"/>
          <w:lang w:val="mk-MK"/>
        </w:rPr>
        <w:t>екологијата</w:t>
      </w:r>
      <w:r w:rsidR="00C22055">
        <w:rPr>
          <w:rFonts w:ascii="Arial" w:hAnsi="Arial" w:cs="Arial"/>
          <w:sz w:val="22"/>
          <w:szCs w:val="22"/>
          <w:lang w:val="mk-MK"/>
        </w:rPr>
        <w:t xml:space="preserve"> – 21. Март</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764D7">
        <w:rPr>
          <w:rFonts w:ascii="Arial" w:hAnsi="Arial" w:cs="Arial"/>
          <w:sz w:val="22"/>
          <w:szCs w:val="22"/>
          <w:lang w:val="mk-MK"/>
        </w:rPr>
        <w:t>Активности по повод големиот христијански празник Вегигден</w:t>
      </w:r>
      <w:r w:rsidR="00C22055">
        <w:rPr>
          <w:rFonts w:ascii="Arial" w:hAnsi="Arial" w:cs="Arial"/>
          <w:sz w:val="22"/>
          <w:szCs w:val="22"/>
          <w:lang w:val="mk-MK"/>
        </w:rPr>
        <w:t xml:space="preserve"> </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Трудот - </w:t>
      </w:r>
      <w:r w:rsidR="007D1804" w:rsidRPr="00525A06">
        <w:rPr>
          <w:rFonts w:ascii="Arial" w:hAnsi="Arial" w:cs="Arial"/>
          <w:sz w:val="22"/>
          <w:szCs w:val="22"/>
          <w:lang w:val="mk-MK"/>
        </w:rPr>
        <w:t>1.Мај</w:t>
      </w:r>
    </w:p>
    <w:p w:rsidR="007D1804" w:rsidRPr="007F476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годишнината од смртта на Гоце Делчев</w:t>
      </w:r>
      <w:r w:rsidR="007F4766">
        <w:rPr>
          <w:rFonts w:ascii="Arial" w:hAnsi="Arial" w:cs="Arial"/>
          <w:sz w:val="22"/>
          <w:szCs w:val="22"/>
          <w:lang w:val="mk-MK"/>
        </w:rPr>
        <w:t xml:space="preserve"> – 4. мај</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24. Мај - Ден на словенските просветители</w:t>
      </w:r>
    </w:p>
    <w:p w:rsidR="00EF095B" w:rsidRDefault="005764D7" w:rsidP="003C7D4C">
      <w:pPr>
        <w:rPr>
          <w:rFonts w:ascii="Arial" w:hAnsi="Arial" w:cs="Arial"/>
          <w:sz w:val="22"/>
          <w:szCs w:val="22"/>
          <w:lang w:val="mk-MK"/>
        </w:rPr>
      </w:pPr>
      <w:r>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Свеченост по повод завршувањето на учебната година</w:t>
      </w:r>
    </w:p>
    <w:p w:rsidR="0032170D" w:rsidRDefault="0032170D" w:rsidP="003C7D4C">
      <w:pPr>
        <w:rPr>
          <w:rFonts w:ascii="Arial" w:hAnsi="Arial" w:cs="Arial"/>
          <w:sz w:val="22"/>
          <w:szCs w:val="22"/>
          <w:lang w:val="mk-MK"/>
        </w:rPr>
      </w:pPr>
    </w:p>
    <w:p w:rsidR="0032170D" w:rsidRDefault="0032170D" w:rsidP="003C7D4C">
      <w:pPr>
        <w:rPr>
          <w:rFonts w:ascii="Arial" w:hAnsi="Arial" w:cs="Arial"/>
          <w:sz w:val="22"/>
          <w:szCs w:val="22"/>
          <w:lang w:val="mk-MK"/>
        </w:rPr>
      </w:pPr>
    </w:p>
    <w:p w:rsidR="00EF095B" w:rsidRPr="001253EF" w:rsidRDefault="00EF095B" w:rsidP="00255496">
      <w:pPr>
        <w:jc w:val="center"/>
        <w:rPr>
          <w:rFonts w:ascii="Arial" w:hAnsi="Arial" w:cs="Arial"/>
          <w:b/>
          <w:sz w:val="22"/>
          <w:szCs w:val="22"/>
          <w:lang w:val="mk-MK"/>
        </w:rPr>
      </w:pPr>
      <w:r w:rsidRPr="001253EF">
        <w:rPr>
          <w:rFonts w:ascii="Arial" w:hAnsi="Arial" w:cs="Arial"/>
          <w:b/>
          <w:sz w:val="22"/>
          <w:szCs w:val="22"/>
          <w:lang w:val="mk-MK"/>
        </w:rPr>
        <w:t>К А Л Е Н Д А Р   ЗА ОРГАНИЗАЦИЈА И РАБОТА НА УЧИЛИШТЕТО</w:t>
      </w:r>
    </w:p>
    <w:p w:rsidR="00037801" w:rsidRDefault="003C7D4C" w:rsidP="00255496">
      <w:pPr>
        <w:jc w:val="center"/>
        <w:rPr>
          <w:rFonts w:ascii="Arial" w:hAnsi="Arial" w:cs="Arial"/>
          <w:b/>
          <w:lang w:val="mk-MK"/>
        </w:rPr>
      </w:pPr>
      <w:r>
        <w:rPr>
          <w:rFonts w:ascii="Arial" w:hAnsi="Arial" w:cs="Arial"/>
          <w:b/>
        </w:rPr>
        <w:tab/>
        <w:t xml:space="preserve">ЗА </w:t>
      </w:r>
      <w:r w:rsidRPr="00A55997">
        <w:rPr>
          <w:rFonts w:ascii="Arial" w:hAnsi="Arial" w:cs="Arial"/>
          <w:b/>
        </w:rPr>
        <w:t>УЧЕБНАТА 201</w:t>
      </w:r>
      <w:r w:rsidR="0019092C" w:rsidRPr="00A55997">
        <w:rPr>
          <w:rFonts w:ascii="Arial" w:hAnsi="Arial" w:cs="Arial"/>
          <w:b/>
          <w:lang w:val="mk-MK"/>
        </w:rPr>
        <w:t>4</w:t>
      </w:r>
      <w:r w:rsidR="001253EF" w:rsidRPr="00A55997">
        <w:rPr>
          <w:rFonts w:ascii="Arial" w:hAnsi="Arial" w:cs="Arial"/>
          <w:b/>
        </w:rPr>
        <w:t>/201</w:t>
      </w:r>
      <w:r w:rsidR="0019092C" w:rsidRPr="00A55997">
        <w:rPr>
          <w:rFonts w:ascii="Arial" w:hAnsi="Arial" w:cs="Arial"/>
          <w:b/>
          <w:lang w:val="mk-MK"/>
        </w:rPr>
        <w:t>5</w:t>
      </w:r>
      <w:r w:rsidR="001253EF" w:rsidRPr="001253EF">
        <w:rPr>
          <w:rFonts w:ascii="Arial" w:hAnsi="Arial" w:cs="Arial"/>
          <w:b/>
        </w:rPr>
        <w:t xml:space="preserve"> година</w:t>
      </w:r>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7"/>
        <w:gridCol w:w="3338"/>
        <w:gridCol w:w="3299"/>
      </w:tblGrid>
      <w:tr w:rsidR="00A55997" w:rsidRPr="00B231F8" w:rsidTr="00A55997">
        <w:trPr>
          <w:trHeight w:val="2424"/>
        </w:trPr>
        <w:tc>
          <w:tcPr>
            <w:tcW w:w="3377" w:type="dxa"/>
            <w:tcBorders>
              <w:top w:val="nil"/>
              <w:left w:val="nil"/>
              <w:bottom w:val="nil"/>
              <w:right w:val="nil"/>
            </w:tcBorders>
          </w:tcPr>
          <w:tbl>
            <w:tblPr>
              <w:tblpPr w:leftFromText="180" w:rightFromText="180" w:vertAnchor="text" w:horzAnchor="margin" w:tblpY="62"/>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септември</w:t>
                  </w:r>
                  <w:r w:rsidRPr="00B231F8">
                    <w:rPr>
                      <w:rFonts w:ascii="Arial" w:hAnsi="Arial" w:cs="Arial"/>
                      <w:b/>
                      <w:bCs/>
                      <w:color w:val="FFFFFF"/>
                    </w:rPr>
                    <w:t xml:space="preserve"> </w:t>
                  </w:r>
                  <w:r w:rsidRPr="00B231F8">
                    <w:rPr>
                      <w:rFonts w:ascii="Arial" w:hAnsi="Arial" w:cs="Arial"/>
                      <w:b/>
                      <w:bCs/>
                      <w:color w:val="FFFFFF"/>
                      <w:lang w:val="mk-MK"/>
                    </w:rPr>
                    <w:t xml:space="preserve"> </w:t>
                  </w:r>
                  <w:r w:rsidRPr="00B231F8">
                    <w:rPr>
                      <w:rFonts w:ascii="Arial" w:hAnsi="Arial" w:cs="Arial"/>
                      <w:b/>
                      <w:bCs/>
                      <w:color w:val="FFFFFF"/>
                    </w:rPr>
                    <w:t xml:space="preserve"> 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338" w:type="dxa"/>
            <w:tcBorders>
              <w:top w:val="nil"/>
              <w:left w:val="nil"/>
              <w:bottom w:val="nil"/>
              <w:right w:val="nil"/>
            </w:tcBorders>
          </w:tcPr>
          <w:tbl>
            <w:tblPr>
              <w:tblW w:w="3073" w:type="dxa"/>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октомври </w:t>
                  </w:r>
                  <w:r w:rsidRPr="00B231F8">
                    <w:rPr>
                      <w:rFonts w:ascii="Arial" w:hAnsi="Arial" w:cs="Arial"/>
                      <w:b/>
                      <w:bCs/>
                    </w:rPr>
                    <w:t xml:space="preserve">I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ноември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29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lang w:val="mk-MK"/>
                    </w:rPr>
                  </w:pPr>
                  <w:r w:rsidRPr="00B231F8">
                    <w:rPr>
                      <w:rFonts w:ascii="Arial" w:hAnsi="Arial" w:cs="Arial"/>
                      <w:lang w:val="mk-MK"/>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685"/>
        </w:trPr>
        <w:tc>
          <w:tcPr>
            <w:tcW w:w="3377"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ru-RU"/>
              </w:rPr>
              <w:t>8</w:t>
            </w:r>
            <w:r w:rsidRPr="00B231F8">
              <w:rPr>
                <w:rFonts w:ascii="Arial" w:hAnsi="Arial" w:cs="Arial"/>
                <w:sz w:val="18"/>
                <w:szCs w:val="18"/>
                <w:lang w:val="mk-MK"/>
              </w:rPr>
              <w:t xml:space="preserve"> септември </w:t>
            </w:r>
            <w:r w:rsidRPr="00B231F8">
              <w:rPr>
                <w:rFonts w:ascii="Arial" w:hAnsi="Arial" w:cs="Arial"/>
                <w:b/>
                <w:sz w:val="18"/>
                <w:szCs w:val="18"/>
                <w:lang w:val="mk-MK"/>
              </w:rPr>
              <w:t xml:space="preserve">Ден на независноста  </w:t>
            </w:r>
            <w:r w:rsidRPr="00B231F8">
              <w:rPr>
                <w:rFonts w:ascii="Arial" w:hAnsi="Arial" w:cs="Arial"/>
                <w:sz w:val="18"/>
                <w:szCs w:val="18"/>
                <w:lang w:val="mk-MK"/>
              </w:rPr>
              <w:t xml:space="preserve">              </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11 октомври </w:t>
            </w:r>
            <w:r w:rsidRPr="00B231F8">
              <w:rPr>
                <w:rFonts w:ascii="Arial" w:hAnsi="Arial" w:cs="Arial"/>
                <w:b/>
                <w:sz w:val="18"/>
                <w:szCs w:val="18"/>
                <w:lang w:val="mk-MK"/>
              </w:rPr>
              <w:t>Ден на востанието</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23 октомври </w:t>
            </w:r>
            <w:r w:rsidRPr="00B231F8">
              <w:rPr>
                <w:rFonts w:ascii="Arial" w:hAnsi="Arial" w:cs="Arial"/>
                <w:b/>
                <w:sz w:val="18"/>
                <w:szCs w:val="18"/>
                <w:lang w:val="mk-MK"/>
              </w:rPr>
              <w:t>Ден на македонска револуционерна борба</w:t>
            </w:r>
            <w:r w:rsidRPr="00B231F8">
              <w:rPr>
                <w:rFonts w:ascii="Arial" w:hAnsi="Arial" w:cs="Arial"/>
                <w:sz w:val="18"/>
                <w:szCs w:val="18"/>
                <w:lang w:val="mk-MK"/>
              </w:rPr>
              <w:t xml:space="preserve">         </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 </w:t>
            </w:r>
          </w:p>
        </w:tc>
        <w:tc>
          <w:tcPr>
            <w:tcW w:w="3299" w:type="dxa"/>
            <w:tcBorders>
              <w:top w:val="nil"/>
              <w:left w:val="nil"/>
              <w:bottom w:val="nil"/>
              <w:right w:val="nil"/>
            </w:tcBorders>
          </w:tcPr>
          <w:p w:rsidR="00A55997" w:rsidRPr="00255496" w:rsidRDefault="00255496" w:rsidP="00255496">
            <w:pPr>
              <w:jc w:val="center"/>
              <w:rPr>
                <w:rFonts w:ascii="Arial" w:hAnsi="Arial" w:cs="Arial"/>
                <w:b/>
                <w:bCs/>
                <w:i/>
                <w:sz w:val="18"/>
                <w:szCs w:val="18"/>
                <w:lang w:val="mk-MK"/>
              </w:rPr>
            </w:pPr>
            <w:r w:rsidRPr="00255496">
              <w:rPr>
                <w:rFonts w:ascii="Arial" w:hAnsi="Arial" w:cs="Arial"/>
                <w:sz w:val="18"/>
                <w:szCs w:val="18"/>
              </w:rPr>
              <w:t xml:space="preserve">21. Ноември - </w:t>
            </w:r>
            <w:r w:rsidRPr="00255496">
              <w:rPr>
                <w:rFonts w:ascii="Arial" w:hAnsi="Arial" w:cs="Arial"/>
                <w:b/>
                <w:sz w:val="18"/>
                <w:szCs w:val="18"/>
              </w:rPr>
              <w:t>Патронен празник</w:t>
            </w:r>
            <w:r w:rsidRPr="00255496">
              <w:rPr>
                <w:rFonts w:ascii="Arial" w:hAnsi="Arial" w:cs="Arial"/>
                <w:sz w:val="18"/>
                <w:szCs w:val="18"/>
              </w:rPr>
              <w:t xml:space="preserve"> на училиштето</w:t>
            </w: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декември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bl>
          <w:p w:rsidR="00A55997" w:rsidRPr="00B231F8" w:rsidRDefault="00A55997" w:rsidP="00255496">
            <w:pPr>
              <w:jc w:val="center"/>
              <w:rPr>
                <w:rFonts w:ascii="Arial" w:hAnsi="Arial" w:cs="Arial"/>
                <w:lang w:val="ru-RU"/>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39"/>
              <w:gridCol w:w="439"/>
              <w:gridCol w:w="478"/>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јануари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lang w:val="mk-MK"/>
                    </w:rPr>
                  </w:pPr>
                  <w:r w:rsidRPr="00B231F8">
                    <w:rPr>
                      <w:rFonts w:ascii="Arial" w:hAnsi="Arial" w:cs="Arial"/>
                      <w:b/>
                      <w:bCs/>
                    </w:rPr>
                    <w:cr/>
                  </w: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2</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8</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9</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15</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16</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23</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30</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rPr>
                    <w:t>31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февруари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5911B5">
        <w:trPr>
          <w:trHeight w:val="353"/>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8 декември </w:t>
            </w:r>
            <w:r w:rsidRPr="00B231F8">
              <w:rPr>
                <w:rFonts w:ascii="Arial" w:hAnsi="Arial" w:cs="Arial"/>
                <w:b/>
                <w:sz w:val="18"/>
                <w:szCs w:val="18"/>
                <w:lang w:val="mk-MK"/>
              </w:rPr>
              <w:t>Св. Климент Охридски</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39"/>
              <w:gridCol w:w="439"/>
              <w:gridCol w:w="478"/>
              <w:gridCol w:w="478"/>
              <w:gridCol w:w="439"/>
              <w:gridCol w:w="439"/>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март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6F1659">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6F1659" w:rsidRDefault="00A55997" w:rsidP="00255496">
                  <w:pPr>
                    <w:rPr>
                      <w:rFonts w:ascii="Arial" w:hAnsi="Arial" w:cs="Arial"/>
                      <w:highlight w:val="yellow"/>
                    </w:rPr>
                  </w:pPr>
                  <w:r w:rsidRPr="006F1659">
                    <w:rPr>
                      <w:rFonts w:ascii="Arial" w:hAnsi="Arial" w:cs="Arial"/>
                      <w:b/>
                      <w:bCs/>
                      <w:highlight w:val="yellow"/>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78"/>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април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shd w:val="clear" w:color="auto" w:fill="F6E6E6"/>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78"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мај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lang w:val="mk-MK"/>
                    </w:rPr>
                  </w:pPr>
                  <w:r w:rsidRPr="00B231F8">
                    <w:rPr>
                      <w:rFonts w:ascii="Arial" w:hAnsi="Arial" w:cs="Arial"/>
                      <w:b/>
                      <w:lang w:val="mk-MK"/>
                    </w:rPr>
                    <w:t>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rPr>
                    <w:t>1</w:t>
                  </w:r>
                  <w:r w:rsidRPr="00B231F8">
                    <w:rPr>
                      <w:rFonts w:ascii="Arial" w:hAnsi="Arial" w:cs="Arial"/>
                      <w:lang w:val="mk-MK"/>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w:t>
                  </w:r>
                  <w:r w:rsidRPr="00B231F8">
                    <w:rPr>
                      <w:rFonts w:ascii="Arial" w:hAnsi="Arial" w:cs="Arial"/>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55997" w:rsidRPr="00B231F8" w:rsidRDefault="00A55997" w:rsidP="00255496">
                  <w:pPr>
                    <w:rPr>
                      <w:rFonts w:ascii="Arial" w:hAnsi="Arial" w:cs="Arial"/>
                      <w:lang w:val="mk-MK"/>
                    </w:rPr>
                  </w:pPr>
                  <w:r w:rsidRPr="00B231F8">
                    <w:rPr>
                      <w:rFonts w:ascii="Arial" w:hAnsi="Arial" w:cs="Arial"/>
                    </w:rPr>
                    <w:t>2</w:t>
                  </w:r>
                  <w:r w:rsidRPr="00B231F8">
                    <w:rPr>
                      <w:rFonts w:ascii="Arial" w:hAnsi="Arial" w:cs="Arial"/>
                      <w:lang w:val="mk-MK"/>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Cs/>
                    </w:rPr>
                  </w:pPr>
                  <w:r w:rsidRPr="00B231F8">
                    <w:rPr>
                      <w:rFonts w:ascii="Arial" w:hAnsi="Arial" w:cs="Arial"/>
                      <w:bCs/>
                    </w:rPr>
                    <w:t>24</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snapToGrid w:val="0"/>
                    <w:rPr>
                      <w:rFonts w:ascii="Arial" w:hAnsi="Arial" w:cs="Arial"/>
                      <w:b/>
                      <w:lang w:val="mk-MK"/>
                    </w:rPr>
                  </w:pPr>
                  <w:r w:rsidRPr="00B231F8">
                    <w:rPr>
                      <w:rFonts w:ascii="Arial" w:hAnsi="Arial" w:cs="Arial"/>
                      <w:b/>
                      <w:lang w:val="mk-MK"/>
                    </w:rPr>
                    <w:t>29</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lang w:val="mk-MK"/>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714"/>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21 март, </w:t>
            </w:r>
            <w:r w:rsidRPr="00B231F8">
              <w:rPr>
                <w:rFonts w:ascii="Arial" w:hAnsi="Arial" w:cs="Arial"/>
                <w:b/>
                <w:sz w:val="18"/>
                <w:szCs w:val="18"/>
                <w:lang w:val="mk-MK"/>
              </w:rPr>
              <w:t>Ден на екологијата</w:t>
            </w:r>
            <w:r w:rsidRPr="00B231F8">
              <w:rPr>
                <w:rFonts w:ascii="Arial" w:hAnsi="Arial" w:cs="Arial"/>
                <w:sz w:val="18"/>
                <w:szCs w:val="18"/>
                <w:lang w:val="mk-MK"/>
              </w:rPr>
              <w:t xml:space="preserve">        </w:t>
            </w:r>
            <w:r w:rsidRPr="00B231F8">
              <w:rPr>
                <w:rFonts w:ascii="Arial" w:hAnsi="Arial" w:cs="Arial"/>
                <w:b/>
                <w:sz w:val="18"/>
                <w:szCs w:val="18"/>
                <w:lang w:val="mk-MK"/>
              </w:rPr>
              <w:t xml:space="preserve">   </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10 април, </w:t>
            </w:r>
            <w:r w:rsidRPr="00B231F8">
              <w:rPr>
                <w:rFonts w:ascii="Arial" w:hAnsi="Arial" w:cs="Arial"/>
                <w:b/>
                <w:sz w:val="18"/>
                <w:szCs w:val="18"/>
                <w:lang w:val="mk-MK"/>
              </w:rPr>
              <w:t>Велики петок</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 12 април, </w:t>
            </w:r>
            <w:r w:rsidRPr="00B231F8">
              <w:rPr>
                <w:rFonts w:ascii="Arial" w:hAnsi="Arial" w:cs="Arial"/>
                <w:b/>
                <w:sz w:val="18"/>
                <w:szCs w:val="18"/>
                <w:lang w:val="mk-MK"/>
              </w:rPr>
              <w:t>втор ден Велигден</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sz w:val="18"/>
                <w:szCs w:val="18"/>
                <w:lang w:val="mk-MK"/>
              </w:rPr>
            </w:pPr>
            <w:r w:rsidRPr="00B231F8">
              <w:rPr>
                <w:rFonts w:ascii="Arial" w:hAnsi="Arial" w:cs="Arial"/>
                <w:sz w:val="18"/>
                <w:szCs w:val="18"/>
                <w:lang w:val="mk-MK"/>
              </w:rPr>
              <w:t xml:space="preserve">1 мај,  </w:t>
            </w:r>
            <w:r w:rsidRPr="00B231F8">
              <w:rPr>
                <w:rFonts w:ascii="Arial" w:hAnsi="Arial" w:cs="Arial"/>
                <w:b/>
                <w:sz w:val="18"/>
                <w:szCs w:val="18"/>
                <w:lang w:val="mk-MK"/>
              </w:rPr>
              <w:t xml:space="preserve">Денот на трудот </w:t>
            </w:r>
          </w:p>
          <w:p w:rsidR="00A55997" w:rsidRPr="00B231F8" w:rsidRDefault="00A55997" w:rsidP="00255496">
            <w:pPr>
              <w:rPr>
                <w:rFonts w:ascii="Arial" w:hAnsi="Arial" w:cs="Arial"/>
                <w:b/>
                <w:sz w:val="18"/>
                <w:szCs w:val="18"/>
                <w:lang w:val="mk-MK"/>
              </w:rPr>
            </w:pPr>
            <w:r w:rsidRPr="00B231F8">
              <w:rPr>
                <w:rFonts w:ascii="Arial" w:hAnsi="Arial" w:cs="Arial"/>
                <w:b/>
                <w:sz w:val="18"/>
                <w:szCs w:val="18"/>
                <w:lang w:val="mk-MK"/>
              </w:rPr>
              <w:t xml:space="preserve"> </w:t>
            </w:r>
            <w:r w:rsidRPr="00B231F8">
              <w:rPr>
                <w:rFonts w:ascii="Arial" w:hAnsi="Arial" w:cs="Arial"/>
                <w:sz w:val="18"/>
                <w:szCs w:val="18"/>
                <w:lang w:val="mk-MK"/>
              </w:rPr>
              <w:t xml:space="preserve">24 мај,  </w:t>
            </w:r>
            <w:r w:rsidRPr="00B231F8">
              <w:rPr>
                <w:rFonts w:ascii="Arial" w:hAnsi="Arial" w:cs="Arial"/>
                <w:b/>
                <w:sz w:val="18"/>
                <w:szCs w:val="18"/>
                <w:lang w:val="mk-MK"/>
              </w:rPr>
              <w:t>Ден на словенските просветители</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29 мај, </w:t>
            </w:r>
            <w:r w:rsidRPr="00B231F8">
              <w:rPr>
                <w:rFonts w:ascii="Arial" w:hAnsi="Arial" w:cs="Arial"/>
                <w:b/>
                <w:sz w:val="18"/>
                <w:szCs w:val="18"/>
                <w:lang w:val="mk-MK"/>
              </w:rPr>
              <w:t>Задушница</w:t>
            </w:r>
          </w:p>
        </w:tc>
      </w:tr>
      <w:tr w:rsidR="00A55997" w:rsidRPr="00B231F8" w:rsidTr="00A55997">
        <w:trPr>
          <w:trHeight w:val="827"/>
        </w:trPr>
        <w:tc>
          <w:tcPr>
            <w:tcW w:w="3377" w:type="dxa"/>
            <w:tcBorders>
              <w:top w:val="nil"/>
              <w:left w:val="nil"/>
              <w:bottom w:val="nil"/>
              <w:right w:val="nil"/>
            </w:tcBorders>
          </w:tcPr>
          <w:tbl>
            <w:tblPr>
              <w:tblW w:w="3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shd w:val="clear" w:color="auto" w:fill="00CCFF"/>
                  <w:vAlign w:val="center"/>
                </w:tcPr>
                <w:p w:rsidR="00A55997" w:rsidRPr="00B231F8" w:rsidRDefault="00A55997" w:rsidP="00255496">
                  <w:pPr>
                    <w:jc w:val="center"/>
                    <w:rPr>
                      <w:rFonts w:ascii="Arial" w:hAnsi="Arial" w:cs="Arial"/>
                      <w:b/>
                      <w:bCs/>
                    </w:rPr>
                  </w:pPr>
                  <w:r w:rsidRPr="00B231F8">
                    <w:rPr>
                      <w:rFonts w:ascii="Arial" w:hAnsi="Arial" w:cs="Arial"/>
                      <w:b/>
                      <w:bCs/>
                      <w:lang w:val="mk-MK"/>
                    </w:rPr>
                    <w:t xml:space="preserve">јуни </w:t>
                  </w:r>
                  <w:r w:rsidRPr="00B231F8">
                    <w:rPr>
                      <w:rFonts w:ascii="Arial" w:hAnsi="Arial" w:cs="Arial"/>
                      <w:b/>
                      <w:bCs/>
                      <w:color w:val="FFFFFF"/>
                    </w:rPr>
                    <w:t xml:space="preserve"> 2014</w:t>
                  </w:r>
                </w:p>
              </w:tc>
            </w:tr>
            <w:tr w:rsidR="00A55997" w:rsidRPr="00B231F8" w:rsidTr="00A55997">
              <w:trPr>
                <w:trHeight w:val="285"/>
              </w:trPr>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shd w:val="clear" w:color="auto" w:fill="E6E6E6"/>
                  <w:vAlign w:val="center"/>
                </w:tcPr>
                <w:p w:rsidR="00A55997" w:rsidRPr="00B231F8" w:rsidRDefault="00A55997" w:rsidP="00255496">
                  <w:pPr>
                    <w:snapToGrid w:val="0"/>
                    <w:rPr>
                      <w:rFonts w:ascii="Arial" w:hAnsi="Arial" w:cs="Arial"/>
                      <w:bCs/>
                      <w:lang w:val="mk-MK"/>
                    </w:rPr>
                  </w:pP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shd w:val="clear" w:color="auto" w:fill="auto"/>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39" w:type="dxa"/>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323"/>
              </w:trPr>
              <w:tc>
                <w:tcPr>
                  <w:tcW w:w="439" w:type="dxa"/>
                  <w:shd w:val="clear" w:color="auto" w:fill="B686DA"/>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rPr>
                      <w:rFonts w:ascii="Arial" w:hAnsi="Arial" w:cs="Arial"/>
                      <w:b/>
                      <w:bCs/>
                    </w:rPr>
                  </w:pPr>
                </w:p>
              </w:tc>
              <w:tc>
                <w:tcPr>
                  <w:tcW w:w="439" w:type="dxa"/>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snapToGrid w:val="0"/>
                    <w:rPr>
                      <w:rFonts w:ascii="Arial" w:hAnsi="Arial" w:cs="Arial"/>
                      <w:b/>
                      <w:bCs/>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2890" w:type="dxa"/>
              <w:tblLook w:val="0000" w:firstRow="0" w:lastRow="0" w:firstColumn="0" w:lastColumn="0" w:noHBand="0" w:noVBand="0"/>
            </w:tblPr>
            <w:tblGrid>
              <w:gridCol w:w="1396"/>
              <w:gridCol w:w="458"/>
              <w:gridCol w:w="439"/>
              <w:gridCol w:w="711"/>
            </w:tblGrid>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денови</w:t>
                  </w:r>
                </w:p>
              </w:tc>
              <w:tc>
                <w:tcPr>
                  <w:tcW w:w="458"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w:t>
                  </w:r>
                </w:p>
              </w:tc>
              <w:tc>
                <w:tcPr>
                  <w:tcW w:w="389"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II</w:t>
                  </w: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center"/>
                    <w:rPr>
                      <w:rFonts w:ascii="Arial" w:hAnsi="Arial" w:cs="Arial"/>
                      <w:bCs/>
                      <w:iCs/>
                      <w:lang w:val="mk-MK"/>
                    </w:rPr>
                  </w:pPr>
                  <w:r w:rsidRPr="00B231F8">
                    <w:rPr>
                      <w:rFonts w:ascii="Arial" w:hAnsi="Arial" w:cs="Arial"/>
                      <w:bCs/>
                      <w:iCs/>
                      <w:lang w:val="mk-MK"/>
                    </w:rPr>
                    <w:t>крај</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понеделник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lang w:val="mk-MK"/>
                    </w:rPr>
                    <w:t>18</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вторник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18</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среда</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1</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четврток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20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36</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петок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17</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вкупно</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83</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97</w:t>
                  </w:r>
                </w:p>
              </w:tc>
              <w:tc>
                <w:tcPr>
                  <w:tcW w:w="711" w:type="dxa"/>
                  <w:tcBorders>
                    <w:top w:val="nil"/>
                    <w:left w:val="single" w:sz="4" w:space="0" w:color="auto"/>
                    <w:bottom w:val="single" w:sz="4" w:space="0" w:color="auto"/>
                    <w:right w:val="single" w:sz="4" w:space="0" w:color="auto"/>
                  </w:tcBorders>
                  <w:shd w:val="clear" w:color="auto" w:fill="FF9900"/>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18</w:t>
                  </w:r>
                  <w:r w:rsidRPr="00B231F8">
                    <w:rPr>
                      <w:rFonts w:ascii="Arial" w:hAnsi="Arial" w:cs="Arial"/>
                      <w:b/>
                      <w:bCs/>
                      <w:lang w:val="mk-MK"/>
                    </w:rPr>
                    <w:t>0</w:t>
                  </w: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p w:rsidR="00A55997" w:rsidRPr="00B231F8" w:rsidRDefault="00F00F6A" w:rsidP="00255496">
            <w:pPr>
              <w:jc w:val="cente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81280</wp:posOffset>
                      </wp:positionV>
                      <wp:extent cx="191135" cy="180340"/>
                      <wp:effectExtent l="10160" t="15240" r="8255" b="2349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0000"/>
                              </a:soli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975D2" id="Rectangle 3" o:spid="_x0000_s1026" style="position:absolute;margin-left:-.1pt;margin-top:6.4pt;width:15.0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" fillcolor="red" strokecolor="#d99594" strokeweight="1pt">
                      <v:shadow on="t" color="#622423" opacity=".5" offset="1pt"/>
                    </v:rect>
                  </w:pict>
                </mc:Fallback>
              </mc:AlternateContent>
            </w:r>
          </w:p>
          <w:p w:rsidR="00A55997" w:rsidRPr="00B231F8" w:rsidRDefault="00A55997" w:rsidP="00255496">
            <w:pPr>
              <w:tabs>
                <w:tab w:val="left" w:pos="469"/>
              </w:tabs>
              <w:rPr>
                <w:rFonts w:ascii="Arial" w:hAnsi="Arial" w:cs="Arial"/>
                <w:lang w:val="mk-MK"/>
              </w:rPr>
            </w:pPr>
            <w:r w:rsidRPr="00B231F8">
              <w:rPr>
                <w:rFonts w:ascii="Arial" w:hAnsi="Arial" w:cs="Arial"/>
                <w:lang w:val="mk-MK"/>
              </w:rPr>
              <w:tab/>
              <w:t>- државни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58420</wp:posOffset>
                      </wp:positionV>
                      <wp:extent cx="191135" cy="180340"/>
                      <wp:effectExtent l="10160" t="8255" r="8255" b="2095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7F7F7F"/>
                              </a:soli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9F360" id="Rectangle 4" o:spid="_x0000_s1026" style="position:absolute;margin-left:-.1pt;margin-top:4.6pt;width:15.05pt;height:1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" fillcolor="#7f7f7f" strokecolor="#666" strokeweight="1pt">
                      <v:shadow on="t" color="#7f7f7f"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верски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-1270</wp:posOffset>
                      </wp:positionH>
                      <wp:positionV relativeFrom="paragraph">
                        <wp:posOffset>99060</wp:posOffset>
                      </wp:positionV>
                      <wp:extent cx="191135" cy="180340"/>
                      <wp:effectExtent l="10160" t="7620" r="8255" b="2159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FF0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366BE" id="Rectangle 5" o:spid="_x0000_s1026" style="position:absolute;margin-left:-.1pt;margin-top:7.8pt;width:15.05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" fillcolor="yellow"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работен наставен ден</w:t>
            </w:r>
            <w:r w:rsidR="00255496">
              <w:rPr>
                <w:rFonts w:ascii="Arial" w:hAnsi="Arial" w:cs="Arial"/>
                <w:lang w:val="mk-MK"/>
              </w:rPr>
              <w:t xml:space="preserve"> со други активности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-1270</wp:posOffset>
                      </wp:positionH>
                      <wp:positionV relativeFrom="paragraph">
                        <wp:posOffset>83820</wp:posOffset>
                      </wp:positionV>
                      <wp:extent cx="191135" cy="180340"/>
                      <wp:effectExtent l="10160" t="11430" r="8255" b="273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00B05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C083E" id="Rectangle 6" o:spid="_x0000_s1026" style="position:absolute;margin-left:-.1pt;margin-top:6.6pt;width:15.05pt;height:1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" fillcolor="#00b050"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полугодишен распуст</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-1270</wp:posOffset>
                      </wp:positionH>
                      <wp:positionV relativeFrom="paragraph">
                        <wp:posOffset>60960</wp:posOffset>
                      </wp:positionV>
                      <wp:extent cx="191135" cy="180340"/>
                      <wp:effectExtent l="10160" t="13970" r="8255" b="2476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B2A1C7"/>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F2F61" id="Rectangle 7" o:spid="_x0000_s1026" style="position:absolute;margin-left:-.1pt;margin-top:4.8pt;width:15.05pt;height:1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" fillcolor="#b2a1c7"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летен распуст</w:t>
            </w:r>
          </w:p>
        </w:tc>
      </w:tr>
      <w:tr w:rsidR="00A55997" w:rsidRPr="00B231F8" w:rsidTr="005911B5">
        <w:trPr>
          <w:trHeight w:val="307"/>
        </w:trPr>
        <w:tc>
          <w:tcPr>
            <w:tcW w:w="3377" w:type="dxa"/>
            <w:tcBorders>
              <w:top w:val="nil"/>
              <w:left w:val="nil"/>
              <w:bottom w:val="nil"/>
              <w:right w:val="nil"/>
            </w:tcBorders>
          </w:tcPr>
          <w:p w:rsidR="00A55997" w:rsidRPr="00B231F8" w:rsidRDefault="00A55997" w:rsidP="00255496">
            <w:pPr>
              <w:rPr>
                <w:rFonts w:ascii="Arial" w:hAnsi="Arial" w:cs="Arial"/>
                <w:sz w:val="18"/>
                <w:szCs w:val="18"/>
                <w:lang w:val="mk-MK"/>
              </w:rPr>
            </w:pP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lang w:val="mk-MK"/>
              </w:rPr>
            </w:pPr>
          </w:p>
        </w:tc>
      </w:tr>
    </w:tbl>
    <w:p w:rsidR="00A55997" w:rsidRPr="00A55997" w:rsidRDefault="00A55997" w:rsidP="00255496">
      <w:pPr>
        <w:jc w:val="both"/>
        <w:rPr>
          <w:rFonts w:ascii="Arial" w:hAnsi="Arial" w:cs="Arial"/>
          <w:bCs/>
          <w:sz w:val="22"/>
          <w:szCs w:val="22"/>
          <w:lang w:val="mk-MK"/>
        </w:rPr>
      </w:pPr>
      <w:r w:rsidRPr="00A55997">
        <w:rPr>
          <w:rFonts w:ascii="Arial" w:hAnsi="Arial" w:cs="Arial"/>
          <w:b/>
          <w:bCs/>
          <w:i/>
          <w:sz w:val="22"/>
          <w:szCs w:val="22"/>
          <w:lang w:val="mk-MK"/>
        </w:rPr>
        <w:t xml:space="preserve">Забелешка: </w:t>
      </w:r>
      <w:r w:rsidRPr="00A55997">
        <w:rPr>
          <w:rFonts w:ascii="Arial" w:hAnsi="Arial" w:cs="Arial"/>
          <w:bCs/>
          <w:sz w:val="22"/>
          <w:szCs w:val="22"/>
          <w:lang w:val="mk-MK"/>
        </w:rPr>
        <w:t>Како работни наставни денови</w:t>
      </w:r>
      <w:r w:rsidR="00255496">
        <w:rPr>
          <w:rFonts w:ascii="Arial" w:hAnsi="Arial" w:cs="Arial"/>
          <w:bCs/>
          <w:sz w:val="22"/>
          <w:szCs w:val="22"/>
          <w:lang w:val="mk-MK"/>
        </w:rPr>
        <w:t xml:space="preserve"> со други активности</w:t>
      </w:r>
      <w:r w:rsidRPr="00A55997">
        <w:rPr>
          <w:rFonts w:ascii="Arial" w:hAnsi="Arial" w:cs="Arial"/>
          <w:bCs/>
          <w:sz w:val="22"/>
          <w:szCs w:val="22"/>
          <w:lang w:val="mk-MK"/>
        </w:rPr>
        <w:t xml:space="preserve"> се сметаат и деновите во кои се изведуваат ученичките екскурзии, акои дополнително ќе бидат обележани во календарот.</w:t>
      </w:r>
    </w:p>
    <w:p w:rsidR="00A55997" w:rsidRDefault="00A55997" w:rsidP="00037801">
      <w:pPr>
        <w:jc w:val="center"/>
        <w:rPr>
          <w:rFonts w:ascii="Arial" w:hAnsi="Arial" w:cs="Arial"/>
          <w:b/>
          <w:lang w:val="en-US"/>
        </w:rPr>
      </w:pPr>
    </w:p>
    <w:p w:rsidR="000C678D" w:rsidRPr="000C678D" w:rsidRDefault="000C678D" w:rsidP="00037801">
      <w:pPr>
        <w:jc w:val="center"/>
        <w:rPr>
          <w:rFonts w:ascii="Arial" w:hAnsi="Arial" w:cs="Arial"/>
          <w:b/>
          <w:lang w:val="en-US"/>
        </w:rPr>
      </w:pPr>
    </w:p>
    <w:p w:rsidR="00F71586" w:rsidRPr="001B3518" w:rsidRDefault="00F71586" w:rsidP="00F71586">
      <w:pPr>
        <w:pStyle w:val="ListParagraph"/>
        <w:ind w:left="0"/>
        <w:jc w:val="both"/>
        <w:rPr>
          <w:rFonts w:ascii="Arial" w:hAnsi="Arial" w:cs="Arial"/>
          <w:color w:val="76923C"/>
          <w:sz w:val="22"/>
          <w:szCs w:val="22"/>
          <w:lang w:val="mk-MK"/>
        </w:rPr>
      </w:pPr>
      <w:r w:rsidRPr="001B3518">
        <w:rPr>
          <w:rFonts w:ascii="Arial" w:hAnsi="Arial" w:cs="Arial"/>
          <w:b/>
          <w:i/>
          <w:color w:val="76923C"/>
          <w:sz w:val="22"/>
          <w:szCs w:val="22"/>
          <w:lang w:val="mk-MK"/>
        </w:rPr>
        <w:t>-  Еколошки календар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6259"/>
      </w:tblGrid>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22 март</w:t>
            </w:r>
          </w:p>
        </w:tc>
        <w:tc>
          <w:tcPr>
            <w:tcW w:w="6259" w:type="dxa"/>
            <w:shd w:val="clear" w:color="auto" w:fill="auto"/>
          </w:tcPr>
          <w:p w:rsidR="00F71586" w:rsidRPr="001B3518" w:rsidRDefault="00F71586" w:rsidP="00FF6E9D">
            <w:pPr>
              <w:pStyle w:val="NoSpacing"/>
              <w:rPr>
                <w:rFonts w:ascii="Arial" w:hAnsi="Arial" w:cs="Arial"/>
                <w:color w:val="76923C"/>
                <w:sz w:val="20"/>
                <w:szCs w:val="20"/>
              </w:rPr>
            </w:pPr>
            <w:r w:rsidRPr="001B3518">
              <w:rPr>
                <w:rFonts w:ascii="Arial" w:hAnsi="Arial" w:cs="Arial"/>
                <w:color w:val="76923C"/>
                <w:sz w:val="20"/>
                <w:szCs w:val="20"/>
              </w:rPr>
              <w:t>Светски ден за зашт</w:t>
            </w:r>
            <w:r w:rsidR="00FF6E9D">
              <w:rPr>
                <w:rFonts w:ascii="Arial" w:hAnsi="Arial" w:cs="Arial"/>
                <w:color w:val="76923C"/>
                <w:sz w:val="20"/>
                <w:szCs w:val="20"/>
              </w:rPr>
              <w:t>ита</w:t>
            </w:r>
            <w:r w:rsidRPr="001B3518">
              <w:rPr>
                <w:rFonts w:ascii="Arial" w:hAnsi="Arial" w:cs="Arial"/>
                <w:color w:val="76923C"/>
                <w:sz w:val="20"/>
                <w:szCs w:val="20"/>
              </w:rPr>
              <w:t xml:space="preserve"> на водите</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7 април</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на здравјето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31 мај</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против пушењето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08 октомври</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Меѓународен ден за намалување на уништувањето на природата</w:t>
            </w:r>
          </w:p>
        </w:tc>
      </w:tr>
      <w:tr w:rsidR="00F71586" w:rsidRPr="00343D83" w:rsidTr="00F71586">
        <w:trPr>
          <w:jc w:val="center"/>
        </w:trPr>
        <w:tc>
          <w:tcPr>
            <w:tcW w:w="9024" w:type="dxa"/>
            <w:gridSpan w:val="2"/>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дрвото – ден на еколошка акција на младите и граѓаните на Република Македонија – ненаставен ден</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акција на еко-училиштата- се реализира два пати во текот на една учебна година</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Ајде Македонија- ден на еколошка акција на младите и граѓаните на Република Македонија</w:t>
            </w:r>
          </w:p>
        </w:tc>
      </w:tr>
    </w:tbl>
    <w:p w:rsidR="00F71586" w:rsidRDefault="00F71586" w:rsidP="00F80E72">
      <w:pPr>
        <w:pStyle w:val="ListParagraph"/>
        <w:ind w:left="0"/>
        <w:jc w:val="both"/>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D63034" w:rsidRPr="00F1394B" w:rsidRDefault="00F1394B" w:rsidP="00F1394B">
      <w:pPr>
        <w:pStyle w:val="ListParagraph"/>
        <w:ind w:left="0"/>
        <w:jc w:val="center"/>
        <w:rPr>
          <w:rFonts w:ascii="Arial" w:hAnsi="Arial" w:cs="Arial"/>
          <w:color w:val="000000" w:themeColor="text1"/>
          <w:sz w:val="22"/>
          <w:szCs w:val="22"/>
          <w:lang w:val="mk-MK"/>
        </w:rPr>
      </w:pPr>
      <w:r w:rsidRPr="00F1394B">
        <w:rPr>
          <w:rFonts w:ascii="Arial" w:hAnsi="Arial" w:cs="Arial"/>
          <w:color w:val="000000" w:themeColor="text1"/>
          <w:sz w:val="22"/>
          <w:szCs w:val="22"/>
          <w:lang w:val="mk-MK"/>
        </w:rPr>
        <w:t>Еколошки акции</w:t>
      </w:r>
      <w:r w:rsidR="005E7ED9">
        <w:rPr>
          <w:rFonts w:ascii="Arial" w:hAnsi="Arial" w:cs="Arial"/>
          <w:color w:val="000000" w:themeColor="text1"/>
          <w:sz w:val="22"/>
          <w:szCs w:val="22"/>
          <w:lang w:val="mk-MK"/>
        </w:rPr>
        <w:t xml:space="preserve"> во учебната 2014/15 година</w:t>
      </w:r>
    </w:p>
    <w:p w:rsidR="00D63034" w:rsidRDefault="00D63034" w:rsidP="00F80E72">
      <w:pPr>
        <w:pStyle w:val="ListParagraph"/>
        <w:ind w:left="0"/>
        <w:jc w:val="both"/>
        <w:rPr>
          <w:rFonts w:ascii="Arial" w:hAnsi="Arial" w:cs="Arial"/>
          <w:color w:val="00B050"/>
          <w:sz w:val="22"/>
          <w:szCs w:val="22"/>
          <w:lang w:val="mk-MK"/>
        </w:rPr>
      </w:pPr>
    </w:p>
    <w:p w:rsidR="00F1394B" w:rsidRDefault="00F1394B" w:rsidP="00F1394B">
      <w:pPr>
        <w:ind w:firstLine="360"/>
        <w:jc w:val="both"/>
        <w:rPr>
          <w:sz w:val="24"/>
          <w:szCs w:val="24"/>
          <w:lang w:val="mk-MK"/>
        </w:rPr>
      </w:pPr>
      <w:r w:rsidRPr="003B1A8D">
        <w:rPr>
          <w:sz w:val="24"/>
          <w:szCs w:val="24"/>
          <w:lang w:val="ru-RU"/>
        </w:rPr>
        <w:t xml:space="preserve">Училиштето се вклучи и во акцијата </w:t>
      </w:r>
      <w:r w:rsidRPr="00CA1394">
        <w:rPr>
          <w:b/>
          <w:sz w:val="24"/>
          <w:szCs w:val="24"/>
          <w:lang w:val="ru-RU"/>
        </w:rPr>
        <w:t>,,Македонија без отпад 2014“.</w:t>
      </w:r>
      <w:r w:rsidRPr="003B1A8D">
        <w:rPr>
          <w:color w:val="FF0000"/>
          <w:sz w:val="24"/>
          <w:szCs w:val="24"/>
          <w:lang w:val="ru-RU"/>
        </w:rPr>
        <w:t xml:space="preserve"> </w:t>
      </w:r>
      <w:r w:rsidRPr="003B1A8D">
        <w:rPr>
          <w:sz w:val="24"/>
          <w:szCs w:val="24"/>
        </w:rPr>
        <w:t>Во рамките на акцијата се реализир</w:t>
      </w:r>
      <w:r w:rsidRPr="003B1A8D">
        <w:rPr>
          <w:sz w:val="24"/>
          <w:szCs w:val="24"/>
          <w:lang w:val="en-US"/>
        </w:rPr>
        <w:t>a</w:t>
      </w:r>
      <w:r w:rsidRPr="003B1A8D">
        <w:rPr>
          <w:sz w:val="24"/>
          <w:szCs w:val="24"/>
        </w:rPr>
        <w:t>а</w:t>
      </w:r>
      <w:r w:rsidRPr="003B1A8D">
        <w:rPr>
          <w:sz w:val="24"/>
          <w:szCs w:val="24"/>
          <w:lang w:val="en-US"/>
        </w:rPr>
        <w:t xml:space="preserve"> </w:t>
      </w:r>
      <w:r w:rsidRPr="003B1A8D">
        <w:rPr>
          <w:sz w:val="24"/>
          <w:szCs w:val="24"/>
        </w:rPr>
        <w:t>повеќе активности</w:t>
      </w:r>
      <w:r w:rsidRPr="003B1A8D">
        <w:rPr>
          <w:sz w:val="24"/>
          <w:szCs w:val="24"/>
          <w:lang w:val="mk-MK"/>
        </w:rPr>
        <w:t>:</w:t>
      </w:r>
    </w:p>
    <w:p w:rsidR="00F1394B" w:rsidRDefault="00F1394B" w:rsidP="00F1394B">
      <w:pPr>
        <w:ind w:firstLine="360"/>
        <w:jc w:val="both"/>
        <w:rPr>
          <w:sz w:val="24"/>
          <w:szCs w:val="24"/>
          <w:lang w:val="mk-MK"/>
        </w:rPr>
      </w:pPr>
      <w:r>
        <w:rPr>
          <w:sz w:val="24"/>
          <w:szCs w:val="24"/>
          <w:lang w:val="mk-MK"/>
        </w:rPr>
        <w:t xml:space="preserve">- </w:t>
      </w:r>
      <w:r>
        <w:rPr>
          <w:sz w:val="24"/>
          <w:szCs w:val="24"/>
        </w:rPr>
        <w:t>Наставниците извршија едукација на учениците на тема ,,Отпад“ по одделенија со користење на Зелениот Пакет</w:t>
      </w:r>
      <w:r>
        <w:rPr>
          <w:sz w:val="24"/>
          <w:szCs w:val="24"/>
          <w:lang w:val="mk-MK"/>
        </w:rPr>
        <w:t xml:space="preserve">, а по разглас беше прочитана тема за отпад. </w:t>
      </w:r>
    </w:p>
    <w:p w:rsidR="00F1394B" w:rsidRDefault="00F1394B" w:rsidP="00F1394B">
      <w:pPr>
        <w:ind w:firstLine="360"/>
        <w:jc w:val="both"/>
        <w:rPr>
          <w:sz w:val="24"/>
          <w:szCs w:val="24"/>
        </w:rPr>
      </w:pPr>
      <w:r>
        <w:rPr>
          <w:sz w:val="24"/>
          <w:szCs w:val="24"/>
          <w:lang w:val="mk-MK"/>
        </w:rPr>
        <w:t xml:space="preserve">- </w:t>
      </w:r>
      <w:r>
        <w:rPr>
          <w:sz w:val="24"/>
          <w:szCs w:val="24"/>
        </w:rPr>
        <w:t xml:space="preserve">Се спроведе акција за чистење на училишниот  двор и околината во која се вклучија сите ученици и вработени. </w:t>
      </w:r>
    </w:p>
    <w:p w:rsidR="00F1394B" w:rsidRDefault="00F1394B" w:rsidP="00F1394B">
      <w:pPr>
        <w:ind w:firstLine="360"/>
        <w:jc w:val="both"/>
        <w:rPr>
          <w:sz w:val="24"/>
          <w:szCs w:val="24"/>
        </w:rPr>
      </w:pPr>
      <w:r>
        <w:rPr>
          <w:sz w:val="24"/>
          <w:szCs w:val="24"/>
          <w:lang w:val="mk-MK"/>
        </w:rPr>
        <w:t xml:space="preserve">- </w:t>
      </w:r>
      <w:r>
        <w:rPr>
          <w:sz w:val="24"/>
          <w:szCs w:val="24"/>
        </w:rPr>
        <w:t>Учениците од еко-патролите спроведоа еко - парада  низ населбата со плакати со еколошки пораки и разнесуваа еко-летоци на жителите за значењето на намалувањето, селектирањето и рециклирањето на отпадот за зачувување на животната средина.</w:t>
      </w:r>
    </w:p>
    <w:p w:rsidR="00F1394B" w:rsidRDefault="00F1394B" w:rsidP="00F1394B">
      <w:pPr>
        <w:ind w:firstLine="360"/>
        <w:jc w:val="both"/>
        <w:rPr>
          <w:sz w:val="24"/>
          <w:szCs w:val="24"/>
          <w:lang w:val="mk-MK"/>
        </w:rPr>
      </w:pPr>
      <w:r>
        <w:rPr>
          <w:sz w:val="24"/>
          <w:szCs w:val="24"/>
        </w:rPr>
        <w:t xml:space="preserve">Со спроведувањето на овие активности </w:t>
      </w:r>
      <w:r>
        <w:rPr>
          <w:sz w:val="24"/>
          <w:szCs w:val="24"/>
          <w:lang w:val="mk-MK"/>
        </w:rPr>
        <w:t>училиштето</w:t>
      </w:r>
      <w:r>
        <w:rPr>
          <w:b/>
          <w:bCs/>
          <w:sz w:val="36"/>
          <w:szCs w:val="36"/>
        </w:rPr>
        <w:t xml:space="preserve"> </w:t>
      </w:r>
      <w:r>
        <w:rPr>
          <w:sz w:val="24"/>
          <w:szCs w:val="24"/>
        </w:rPr>
        <w:t>повторно даде придонес за почиста околина и развивање на еколошката свест кај учениците и населенението.</w:t>
      </w:r>
    </w:p>
    <w:p w:rsidR="00F1394B" w:rsidRDefault="00F1394B" w:rsidP="00F1394B">
      <w:pPr>
        <w:rPr>
          <w:sz w:val="24"/>
          <w:szCs w:val="24"/>
          <w:lang w:val="mk-MK"/>
        </w:rPr>
      </w:pPr>
      <w:r>
        <w:rPr>
          <w:noProof/>
          <w:sz w:val="24"/>
          <w:szCs w:val="24"/>
          <w:lang w:val="en-US" w:eastAsia="en-US"/>
        </w:rPr>
        <w:drawing>
          <wp:inline distT="0" distB="0" distL="0" distR="0">
            <wp:extent cx="2069013" cy="1377963"/>
            <wp:effectExtent l="19050" t="0" r="7437" b="0"/>
            <wp:docPr id="48" name="Picture 13" descr="C:\Users\Direktor\Desktop\UCEBNA 2014-15\Makedonija bez otpad 2014\Makedonija bez otpad 2014 OOU_NPR\SAM_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rektor\Desktop\UCEBNA 2014-15\Makedonija bez otpad 2014\Makedonija bez otpad 2014 OOU_NPR\SAM_4443.JPG"/>
                    <pic:cNvPicPr>
                      <a:picLocks noChangeAspect="1" noChangeArrowheads="1"/>
                    </pic:cNvPicPr>
                  </pic:nvPicPr>
                  <pic:blipFill>
                    <a:blip r:embed="rId17" cstate="print"/>
                    <a:srcRect/>
                    <a:stretch>
                      <a:fillRect/>
                    </a:stretch>
                  </pic:blipFill>
                  <pic:spPr bwMode="auto">
                    <a:xfrm>
                      <a:off x="0" y="0"/>
                      <a:ext cx="2069013" cy="1377963"/>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57705" cy="1405421"/>
            <wp:effectExtent l="19050" t="0" r="4445" b="0"/>
            <wp:docPr id="39" name="Picture 12" descr="C:\Users\Direktor\Desktop\UCEBNA 2014-15\Makedonija bez otpad 2014\Makedonija bez otpad 2014 OOU_NPR\SAM_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UCEBNA 2014-15\Makedonija bez otpad 2014\Makedonija bez otpad 2014 OOU_NPR\SAM_4440.JPG"/>
                    <pic:cNvPicPr>
                      <a:picLocks noChangeAspect="1" noChangeArrowheads="1"/>
                    </pic:cNvPicPr>
                  </pic:nvPicPr>
                  <pic:blipFill>
                    <a:blip r:embed="rId18" cstate="print"/>
                    <a:srcRect/>
                    <a:stretch>
                      <a:fillRect/>
                    </a:stretch>
                  </pic:blipFill>
                  <pic:spPr bwMode="auto">
                    <a:xfrm>
                      <a:off x="0" y="0"/>
                      <a:ext cx="1957705" cy="1405421"/>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90811" cy="1394460"/>
            <wp:effectExtent l="19050" t="0" r="9439" b="0"/>
            <wp:docPr id="37" name="Picture 11" descr="C:\Users\Direktor\Desktop\UCEBNA 2014-15\Makedonija bez otpad 2014\Makedonija bez otpad 2014 OOU_NPR\SAM_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UCEBNA 2014-15\Makedonija bez otpad 2014\Makedonija bez otpad 2014 OOU_NPR\SAM_4438.JPG"/>
                    <pic:cNvPicPr>
                      <a:picLocks noChangeAspect="1" noChangeArrowheads="1"/>
                    </pic:cNvPicPr>
                  </pic:nvPicPr>
                  <pic:blipFill>
                    <a:blip r:embed="rId19" cstate="print"/>
                    <a:srcRect/>
                    <a:stretch>
                      <a:fillRect/>
                    </a:stretch>
                  </pic:blipFill>
                  <pic:spPr bwMode="auto">
                    <a:xfrm>
                      <a:off x="0" y="0"/>
                      <a:ext cx="1989003" cy="1393194"/>
                    </a:xfrm>
                    <a:prstGeom prst="rect">
                      <a:avLst/>
                    </a:prstGeom>
                    <a:noFill/>
                    <a:ln w="9525">
                      <a:noFill/>
                      <a:miter lim="800000"/>
                      <a:headEnd/>
                      <a:tailEnd/>
                    </a:ln>
                  </pic:spPr>
                </pic:pic>
              </a:graphicData>
            </a:graphic>
          </wp:inline>
        </w:drawing>
      </w:r>
    </w:p>
    <w:p w:rsidR="00F1394B" w:rsidRPr="00F417F6" w:rsidRDefault="00F1394B" w:rsidP="00F1394B">
      <w:pPr>
        <w:rPr>
          <w:sz w:val="16"/>
          <w:szCs w:val="16"/>
          <w:lang w:val="mk-MK"/>
        </w:rPr>
      </w:pPr>
    </w:p>
    <w:p w:rsidR="00F1394B" w:rsidRDefault="00F1394B" w:rsidP="00F1394B">
      <w:pPr>
        <w:rPr>
          <w:sz w:val="24"/>
          <w:szCs w:val="24"/>
          <w:lang w:val="mk-MK"/>
        </w:rPr>
      </w:pPr>
      <w:r>
        <w:rPr>
          <w:noProof/>
          <w:sz w:val="24"/>
          <w:szCs w:val="24"/>
          <w:lang w:val="en-US" w:eastAsia="en-US"/>
        </w:rPr>
        <w:drawing>
          <wp:inline distT="0" distB="0" distL="0" distR="0">
            <wp:extent cx="2015490" cy="1342316"/>
            <wp:effectExtent l="19050" t="0" r="3810" b="0"/>
            <wp:docPr id="36" name="Picture 10" descr="C:\Users\Direktor\Desktop\UCEBNA 2014-15\Makedonija bez otpad 2014\Makedonija bez otpad 2014 OOU_NPR\SAM_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UCEBNA 2014-15\Makedonija bez otpad 2014\Makedonija bez otpad 2014 OOU_NPR\SAM_4434.JPG"/>
                    <pic:cNvPicPr>
                      <a:picLocks noChangeAspect="1" noChangeArrowheads="1"/>
                    </pic:cNvPicPr>
                  </pic:nvPicPr>
                  <pic:blipFill>
                    <a:blip r:embed="rId20" cstate="print"/>
                    <a:srcRect/>
                    <a:stretch>
                      <a:fillRect/>
                    </a:stretch>
                  </pic:blipFill>
                  <pic:spPr bwMode="auto">
                    <a:xfrm>
                      <a:off x="0" y="0"/>
                      <a:ext cx="2016688" cy="1343114"/>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13695" cy="1341120"/>
            <wp:effectExtent l="19050" t="0" r="5605" b="0"/>
            <wp:docPr id="34" name="Picture 8" descr="C:\Users\Direktor\Desktop\UCEBNA 2014-15\Makedonija bez otpad 2014\Makedonija bez otpad 2014 OOU_NPR\SAM_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UCEBNA 2014-15\Makedonija bez otpad 2014\Makedonija bez otpad 2014 OOU_NPR\SAM_4416.JPG"/>
                    <pic:cNvPicPr>
                      <a:picLocks noChangeAspect="1" noChangeArrowheads="1"/>
                    </pic:cNvPicPr>
                  </pic:nvPicPr>
                  <pic:blipFill>
                    <a:blip r:embed="rId21" cstate="print"/>
                    <a:srcRect/>
                    <a:stretch>
                      <a:fillRect/>
                    </a:stretch>
                  </pic:blipFill>
                  <pic:spPr bwMode="auto">
                    <a:xfrm>
                      <a:off x="0" y="0"/>
                      <a:ext cx="2020766" cy="1345830"/>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23110" cy="1370818"/>
            <wp:effectExtent l="19050" t="0" r="0" b="0"/>
            <wp:docPr id="35" name="Picture 7" descr="C:\Users\Direktor\Desktop\UCEBNA 2014-15\Makedonija bez otpad 2014\Makedonija bez otpad 2014 OOU_NPR\SAM_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UCEBNA 2014-15\Makedonija bez otpad 2014\Makedonija bez otpad 2014 OOU_NPR\SAM_4415.JPG"/>
                    <pic:cNvPicPr>
                      <a:picLocks noChangeAspect="1" noChangeArrowheads="1"/>
                    </pic:cNvPicPr>
                  </pic:nvPicPr>
                  <pic:blipFill>
                    <a:blip r:embed="rId22" cstate="print"/>
                    <a:srcRect/>
                    <a:stretch>
                      <a:fillRect/>
                    </a:stretch>
                  </pic:blipFill>
                  <pic:spPr bwMode="auto">
                    <a:xfrm>
                      <a:off x="0" y="0"/>
                      <a:ext cx="2023453" cy="1371050"/>
                    </a:xfrm>
                    <a:prstGeom prst="rect">
                      <a:avLst/>
                    </a:prstGeom>
                    <a:noFill/>
                    <a:ln w="9525">
                      <a:noFill/>
                      <a:miter lim="800000"/>
                      <a:headEnd/>
                      <a:tailEnd/>
                    </a:ln>
                  </pic:spPr>
                </pic:pic>
              </a:graphicData>
            </a:graphic>
          </wp:inline>
        </w:drawing>
      </w:r>
    </w:p>
    <w:p w:rsidR="00F1394B" w:rsidRDefault="00F1394B" w:rsidP="00F1394B">
      <w:pPr>
        <w:ind w:firstLine="360"/>
        <w:jc w:val="both"/>
        <w:rPr>
          <w:sz w:val="24"/>
          <w:szCs w:val="24"/>
          <w:lang w:val="mk-MK"/>
        </w:rPr>
      </w:pPr>
    </w:p>
    <w:p w:rsidR="00F1394B" w:rsidRDefault="00F1394B" w:rsidP="00F1394B">
      <w:pPr>
        <w:ind w:firstLine="360"/>
        <w:jc w:val="both"/>
        <w:rPr>
          <w:bCs/>
          <w:sz w:val="24"/>
          <w:szCs w:val="24"/>
          <w:lang w:val="mk-MK"/>
        </w:rPr>
      </w:pPr>
      <w:r>
        <w:rPr>
          <w:sz w:val="24"/>
          <w:szCs w:val="24"/>
          <w:lang w:val="mk-MK"/>
        </w:rPr>
        <w:t>Училиштето</w:t>
      </w:r>
      <w:r w:rsidRPr="00BD3831">
        <w:rPr>
          <w:b/>
          <w:bCs/>
          <w:sz w:val="24"/>
          <w:szCs w:val="24"/>
          <w:lang w:val="mk-MK"/>
        </w:rPr>
        <w:t xml:space="preserve"> </w:t>
      </w:r>
      <w:r w:rsidRPr="00C6090F">
        <w:rPr>
          <w:bCs/>
          <w:sz w:val="24"/>
          <w:szCs w:val="24"/>
          <w:lang w:val="mk-MK"/>
        </w:rPr>
        <w:t xml:space="preserve">активно се вклучи во </w:t>
      </w:r>
      <w:r>
        <w:rPr>
          <w:bCs/>
          <w:sz w:val="24"/>
          <w:szCs w:val="24"/>
          <w:lang w:val="mk-MK"/>
        </w:rPr>
        <w:t>е</w:t>
      </w:r>
      <w:r w:rsidRPr="003B1A8D">
        <w:rPr>
          <w:sz w:val="24"/>
          <w:szCs w:val="24"/>
          <w:lang w:val="mk-MK"/>
        </w:rPr>
        <w:t>сенската акција ,,</w:t>
      </w:r>
      <w:r w:rsidRPr="00331A78">
        <w:rPr>
          <w:b/>
          <w:sz w:val="24"/>
          <w:szCs w:val="24"/>
          <w:lang w:val="mk-MK"/>
        </w:rPr>
        <w:t>Ден на дрвото</w:t>
      </w:r>
      <w:r w:rsidRPr="003B1A8D">
        <w:rPr>
          <w:sz w:val="24"/>
          <w:szCs w:val="24"/>
          <w:lang w:val="mk-MK"/>
        </w:rPr>
        <w:t xml:space="preserve"> </w:t>
      </w:r>
      <w:r w:rsidRPr="004F6072">
        <w:rPr>
          <w:b/>
          <w:sz w:val="24"/>
          <w:szCs w:val="24"/>
          <w:lang w:val="mk-MK"/>
        </w:rPr>
        <w:t>– есен 2014</w:t>
      </w:r>
      <w:r>
        <w:rPr>
          <w:sz w:val="24"/>
          <w:szCs w:val="24"/>
          <w:lang w:val="mk-MK"/>
        </w:rPr>
        <w:t>“ под мотото „Стоп за катастрофите“. С</w:t>
      </w:r>
      <w:r>
        <w:rPr>
          <w:bCs/>
          <w:sz w:val="24"/>
          <w:szCs w:val="24"/>
          <w:lang w:val="mk-MK"/>
        </w:rPr>
        <w:t xml:space="preserve">проведени се </w:t>
      </w:r>
      <w:r w:rsidRPr="00A63C30">
        <w:rPr>
          <w:bCs/>
          <w:sz w:val="24"/>
          <w:szCs w:val="24"/>
          <w:lang w:val="mk-MK"/>
        </w:rPr>
        <w:t>повеќе активности</w:t>
      </w:r>
      <w:r>
        <w:rPr>
          <w:bCs/>
          <w:sz w:val="24"/>
          <w:szCs w:val="24"/>
          <w:lang w:val="mk-MK"/>
        </w:rPr>
        <w:t>:</w:t>
      </w:r>
      <w:r w:rsidRPr="00A63C30">
        <w:rPr>
          <w:bCs/>
          <w:sz w:val="24"/>
          <w:szCs w:val="24"/>
          <w:lang w:val="mk-MK"/>
        </w:rPr>
        <w:t xml:space="preserve"> </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Презентација за значењето на шумите за опстанокот на целокупниот жив свет, која се изведе пред сите ученици во училишниот хол;</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Едукација на учениците за препознавање на различните видови дрвја во околината од страна на шумарски инженер;</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lastRenderedPageBreak/>
        <w:t>Работилница за изработка на детски разгледници од природни материјали за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Засадување украсни дрвца во училишниот двор од страна на вработените, помалите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Пошумување во блиската околина со црн бор и багрем од страна на поголемите ученици;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Еко парада и делење летоци на населението за значењето на шумите спроведена низ населбата;</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Во акцијата активно се вклучија и родителите на учениците со што дадоа свој придонес за заедничка грижа и правилно насочување на учениците.</w:t>
      </w:r>
    </w:p>
    <w:p w:rsidR="00F1394B" w:rsidRDefault="00F1394B" w:rsidP="00F1394B">
      <w:pPr>
        <w:ind w:firstLine="360"/>
        <w:jc w:val="both"/>
        <w:rPr>
          <w:rStyle w:val="Strong"/>
          <w:sz w:val="16"/>
          <w:szCs w:val="16"/>
          <w:lang w:val="mk-MK"/>
        </w:rPr>
      </w:pPr>
      <w:r w:rsidRPr="00FD77F3">
        <w:rPr>
          <w:sz w:val="24"/>
          <w:szCs w:val="24"/>
          <w:lang w:val="mk-MK"/>
        </w:rPr>
        <w:t xml:space="preserve">Со вклученоста и во оваа еколошка акција </w:t>
      </w:r>
      <w:r>
        <w:rPr>
          <w:sz w:val="24"/>
          <w:szCs w:val="24"/>
          <w:lang w:val="mk-MK"/>
        </w:rPr>
        <w:t>училиштето</w:t>
      </w:r>
      <w:r w:rsidRPr="00FD77F3">
        <w:rPr>
          <w:b/>
          <w:bCs/>
          <w:sz w:val="24"/>
          <w:szCs w:val="24"/>
          <w:lang w:val="mk-MK"/>
        </w:rPr>
        <w:t xml:space="preserve"> </w:t>
      </w:r>
      <w:r>
        <w:rPr>
          <w:sz w:val="24"/>
          <w:szCs w:val="24"/>
          <w:lang w:val="mk-MK"/>
        </w:rPr>
        <w:t>повторно</w:t>
      </w:r>
      <w:r w:rsidRPr="00FD77F3">
        <w:rPr>
          <w:sz w:val="24"/>
          <w:szCs w:val="24"/>
          <w:lang w:val="mk-MK"/>
        </w:rPr>
        <w:t xml:space="preserve"> придонесе за подигање на еколошката свест и развивање на чувство за значењето на шумите за животната средина</w:t>
      </w:r>
      <w:r w:rsidRPr="00FD77F3">
        <w:rPr>
          <w:rStyle w:val="Strong"/>
          <w:sz w:val="24"/>
          <w:szCs w:val="24"/>
          <w:lang w:val="mk-MK"/>
        </w:rPr>
        <w:t xml:space="preserve">. </w:t>
      </w:r>
      <w:r>
        <w:rPr>
          <w:noProof/>
          <w:sz w:val="24"/>
          <w:lang w:val="en-US" w:eastAsia="en-US"/>
        </w:rPr>
        <w:drawing>
          <wp:inline distT="0" distB="0" distL="0" distR="0">
            <wp:extent cx="2071301" cy="1379487"/>
            <wp:effectExtent l="19050" t="0" r="5149" b="0"/>
            <wp:docPr id="75" name="Picture 23" descr="C:\Users\Direktor\Desktop\UCEBNA 2014-15\OOU_NPRusinski - Den na devoto 2014\SAM_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rektor\Desktop\UCEBNA 2014-15\OOU_NPRusinski - Den na devoto 2014\SAM_4687.JPG"/>
                    <pic:cNvPicPr>
                      <a:picLocks noChangeAspect="1" noChangeArrowheads="1"/>
                    </pic:cNvPicPr>
                  </pic:nvPicPr>
                  <pic:blipFill>
                    <a:blip r:embed="rId23" cstate="print"/>
                    <a:srcRect/>
                    <a:stretch>
                      <a:fillRect/>
                    </a:stretch>
                  </pic:blipFill>
                  <pic:spPr bwMode="auto">
                    <a:xfrm>
                      <a:off x="0" y="0"/>
                      <a:ext cx="2069781" cy="1378475"/>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65960" cy="1309329"/>
            <wp:effectExtent l="19050" t="0" r="0" b="0"/>
            <wp:docPr id="76" name="Picture 22" descr="C:\Users\Direktor\Desktop\UCEBNA 2014-15\OOU_NPRusinski - Den na devoto 2014\SAM_4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rektor\Desktop\UCEBNA 2014-15\OOU_NPRusinski - Den na devoto 2014\SAM_4675.JPG"/>
                    <pic:cNvPicPr>
                      <a:picLocks noChangeAspect="1" noChangeArrowheads="1"/>
                    </pic:cNvPicPr>
                  </pic:nvPicPr>
                  <pic:blipFill>
                    <a:blip r:embed="rId24" cstate="print"/>
                    <a:srcRect/>
                    <a:stretch>
                      <a:fillRect/>
                    </a:stretch>
                  </pic:blipFill>
                  <pic:spPr bwMode="auto">
                    <a:xfrm>
                      <a:off x="0" y="0"/>
                      <a:ext cx="1966974" cy="1310004"/>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45045" cy="1295400"/>
            <wp:effectExtent l="19050" t="0" r="0" b="0"/>
            <wp:docPr id="77" name="Picture 21" descr="C:\Users\Direktor\Desktop\UCEBNA 2014-15\OOU_NPRusinski - Den na devoto 2014\SAM_4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rektor\Desktop\UCEBNA 2014-15\OOU_NPRusinski - Den na devoto 2014\SAM_4673.JPG"/>
                    <pic:cNvPicPr>
                      <a:picLocks noChangeAspect="1" noChangeArrowheads="1"/>
                    </pic:cNvPicPr>
                  </pic:nvPicPr>
                  <pic:blipFill>
                    <a:blip r:embed="rId25" cstate="print"/>
                    <a:srcRect/>
                    <a:stretch>
                      <a:fillRect/>
                    </a:stretch>
                  </pic:blipFill>
                  <pic:spPr bwMode="auto">
                    <a:xfrm>
                      <a:off x="0" y="0"/>
                      <a:ext cx="1949007" cy="1298039"/>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r>
        <w:rPr>
          <w:noProof/>
          <w:sz w:val="24"/>
          <w:lang w:val="en-US" w:eastAsia="en-US"/>
        </w:rPr>
        <w:drawing>
          <wp:inline distT="0" distB="0" distL="0" distR="0">
            <wp:extent cx="2030570" cy="1352360"/>
            <wp:effectExtent l="19050" t="0" r="7780" b="0"/>
            <wp:docPr id="78" name="Picture 20" descr="C:\Users\Direktor\Desktop\UCEBNA 2014-15\OOU_NPRusinski - Den na devoto 2014\SAM_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rektor\Desktop\UCEBNA 2014-15\OOU_NPRusinski - Den na devoto 2014\SAM_4666.JPG"/>
                    <pic:cNvPicPr>
                      <a:picLocks noChangeAspect="1" noChangeArrowheads="1"/>
                    </pic:cNvPicPr>
                  </pic:nvPicPr>
                  <pic:blipFill>
                    <a:blip r:embed="rId26" cstate="print"/>
                    <a:srcRect/>
                    <a:stretch>
                      <a:fillRect/>
                    </a:stretch>
                  </pic:blipFill>
                  <pic:spPr bwMode="auto">
                    <a:xfrm>
                      <a:off x="0" y="0"/>
                      <a:ext cx="2030910" cy="1352586"/>
                    </a:xfrm>
                    <a:prstGeom prst="rect">
                      <a:avLst/>
                    </a:prstGeom>
                    <a:noFill/>
                    <a:ln w="9525">
                      <a:noFill/>
                      <a:miter lim="800000"/>
                      <a:headEnd/>
                      <a:tailEnd/>
                    </a:ln>
                  </pic:spPr>
                </pic:pic>
              </a:graphicData>
            </a:graphic>
          </wp:inline>
        </w:drawing>
      </w:r>
      <w:r w:rsidRPr="00CB5B70">
        <w:rPr>
          <w:noProof/>
          <w:sz w:val="24"/>
          <w:szCs w:val="24"/>
          <w:lang w:val="en-US" w:eastAsia="en-US"/>
        </w:rPr>
        <w:drawing>
          <wp:inline distT="0" distB="0" distL="0" distR="0">
            <wp:extent cx="1995805" cy="1329207"/>
            <wp:effectExtent l="19050" t="0" r="4445" b="0"/>
            <wp:docPr id="95" name="Picture 16" descr="C:\Users\Direktor\Desktop\UCEBNA 2014-15\OOU_NPRusinski - Den na devoto 2014\SAM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rektor\Desktop\UCEBNA 2014-15\OOU_NPRusinski - Den na devoto 2014\SAM_4752.JPG"/>
                    <pic:cNvPicPr>
                      <a:picLocks noChangeAspect="1" noChangeArrowheads="1"/>
                    </pic:cNvPicPr>
                  </pic:nvPicPr>
                  <pic:blipFill>
                    <a:blip r:embed="rId27" cstate="print"/>
                    <a:srcRect/>
                    <a:stretch>
                      <a:fillRect/>
                    </a:stretch>
                  </pic:blipFill>
                  <pic:spPr bwMode="auto">
                    <a:xfrm>
                      <a:off x="0" y="0"/>
                      <a:ext cx="2004942" cy="1335292"/>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88786" cy="1324531"/>
            <wp:effectExtent l="19050" t="0" r="0" b="0"/>
            <wp:docPr id="80" name="Picture 18" descr="C:\Users\Direktor\Desktop\UCEBNA 2014-15\OOU_NPRusinski - Den na devoto 2014\SAM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rektor\Desktop\UCEBNA 2014-15\OOU_NPRusinski - Den na devoto 2014\SAM_4792.JPG"/>
                    <pic:cNvPicPr>
                      <a:picLocks noChangeAspect="1" noChangeArrowheads="1"/>
                    </pic:cNvPicPr>
                  </pic:nvPicPr>
                  <pic:blipFill>
                    <a:blip r:embed="rId28" cstate="print"/>
                    <a:srcRect/>
                    <a:stretch>
                      <a:fillRect/>
                    </a:stretch>
                  </pic:blipFill>
                  <pic:spPr bwMode="auto">
                    <a:xfrm>
                      <a:off x="0" y="0"/>
                      <a:ext cx="1991292" cy="1326200"/>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p>
    <w:p w:rsidR="00F1394B" w:rsidRPr="00F36ECA" w:rsidRDefault="00F1394B" w:rsidP="00F1394B">
      <w:pPr>
        <w:jc w:val="both"/>
        <w:rPr>
          <w:b/>
          <w:bCs/>
          <w:sz w:val="24"/>
          <w:szCs w:val="24"/>
          <w:lang w:val="mk-MK"/>
        </w:rPr>
      </w:pPr>
      <w:r>
        <w:rPr>
          <w:noProof/>
          <w:sz w:val="24"/>
          <w:lang w:val="en-US" w:eastAsia="en-US"/>
        </w:rPr>
        <w:drawing>
          <wp:inline distT="0" distB="0" distL="0" distR="0">
            <wp:extent cx="1990913" cy="1325949"/>
            <wp:effectExtent l="19050" t="0" r="9337" b="0"/>
            <wp:docPr id="81" name="Picture 17" descr="C:\Users\Direktor\Desktop\UCEBNA 2014-15\OOU_NPRusinski - Den na devoto 2014\SAM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rektor\Desktop\UCEBNA 2014-15\OOU_NPRusinski - Den na devoto 2014\SAM_4774.JPG"/>
                    <pic:cNvPicPr>
                      <a:picLocks noChangeAspect="1" noChangeArrowheads="1"/>
                    </pic:cNvPicPr>
                  </pic:nvPicPr>
                  <pic:blipFill>
                    <a:blip r:embed="rId29" cstate="print"/>
                    <a:srcRect/>
                    <a:stretch>
                      <a:fillRect/>
                    </a:stretch>
                  </pic:blipFill>
                  <pic:spPr bwMode="auto">
                    <a:xfrm>
                      <a:off x="0" y="0"/>
                      <a:ext cx="1989615" cy="1325085"/>
                    </a:xfrm>
                    <a:prstGeom prst="rect">
                      <a:avLst/>
                    </a:prstGeom>
                    <a:noFill/>
                    <a:ln w="9525">
                      <a:noFill/>
                      <a:miter lim="800000"/>
                      <a:headEnd/>
                      <a:tailEnd/>
                    </a:ln>
                  </pic:spPr>
                </pic:pic>
              </a:graphicData>
            </a:graphic>
          </wp:inline>
        </w:drawing>
      </w:r>
      <w:r w:rsidRPr="00CB5B70">
        <w:rPr>
          <w:rStyle w:val="Strong"/>
          <w:noProof/>
          <w:sz w:val="24"/>
          <w:szCs w:val="24"/>
          <w:lang w:val="en-US" w:eastAsia="en-US"/>
        </w:rPr>
        <w:drawing>
          <wp:inline distT="0" distB="0" distL="0" distR="0">
            <wp:extent cx="2021361" cy="1346225"/>
            <wp:effectExtent l="19050" t="0" r="0" b="0"/>
            <wp:docPr id="101" name="Picture 24" descr="C:\Users\Direktor\Desktop\UCEBNA 2014-15\OOU_NPRusinski - Den na devoto 2014\SAM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rektor\Desktop\UCEBNA 2014-15\OOU_NPRusinski - Den na devoto 2014\SAM_4699.JPG"/>
                    <pic:cNvPicPr>
                      <a:picLocks noChangeAspect="1" noChangeArrowheads="1"/>
                    </pic:cNvPicPr>
                  </pic:nvPicPr>
                  <pic:blipFill>
                    <a:blip r:embed="rId30" cstate="print"/>
                    <a:srcRect/>
                    <a:stretch>
                      <a:fillRect/>
                    </a:stretch>
                  </pic:blipFill>
                  <pic:spPr bwMode="auto">
                    <a:xfrm>
                      <a:off x="0" y="0"/>
                      <a:ext cx="2035176" cy="1355426"/>
                    </a:xfrm>
                    <a:prstGeom prst="rect">
                      <a:avLst/>
                    </a:prstGeom>
                    <a:noFill/>
                    <a:ln w="9525">
                      <a:noFill/>
                      <a:miter lim="800000"/>
                      <a:headEnd/>
                      <a:tailEnd/>
                    </a:ln>
                  </pic:spPr>
                </pic:pic>
              </a:graphicData>
            </a:graphic>
          </wp:inline>
        </w:drawing>
      </w:r>
      <w:r>
        <w:rPr>
          <w:b/>
          <w:bCs/>
          <w:sz w:val="24"/>
          <w:szCs w:val="24"/>
          <w:lang w:val="mk-MK"/>
        </w:rPr>
        <w:t xml:space="preserve"> </w:t>
      </w:r>
      <w:r w:rsidRPr="00F36ECA">
        <w:rPr>
          <w:b/>
          <w:bCs/>
          <w:noProof/>
          <w:sz w:val="24"/>
          <w:szCs w:val="24"/>
          <w:lang w:val="en-US" w:eastAsia="en-US"/>
        </w:rPr>
        <w:drawing>
          <wp:inline distT="0" distB="0" distL="0" distR="0">
            <wp:extent cx="1990890" cy="1325933"/>
            <wp:effectExtent l="19050" t="0" r="9360" b="0"/>
            <wp:docPr id="38" name="Picture 15" descr="C:\Users\Direktor\Desktop\UCEBNA 2014-15\OOU_NPRusinski - Den na devoto 2014\SAM_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rektor\Desktop\UCEBNA 2014-15\OOU_NPRusinski - Den na devoto 2014\SAM_4731.JPG"/>
                    <pic:cNvPicPr>
                      <a:picLocks noChangeAspect="1" noChangeArrowheads="1"/>
                    </pic:cNvPicPr>
                  </pic:nvPicPr>
                  <pic:blipFill>
                    <a:blip r:embed="rId31" cstate="print"/>
                    <a:srcRect/>
                    <a:stretch>
                      <a:fillRect/>
                    </a:stretch>
                  </pic:blipFill>
                  <pic:spPr bwMode="auto">
                    <a:xfrm>
                      <a:off x="0" y="0"/>
                      <a:ext cx="1990736" cy="1325830"/>
                    </a:xfrm>
                    <a:prstGeom prst="rect">
                      <a:avLst/>
                    </a:prstGeom>
                    <a:noFill/>
                    <a:ln w="9525">
                      <a:noFill/>
                      <a:miter lim="800000"/>
                      <a:headEnd/>
                      <a:tailEnd/>
                    </a:ln>
                  </pic:spPr>
                </pic:pic>
              </a:graphicData>
            </a:graphic>
          </wp:inline>
        </w:drawing>
      </w:r>
    </w:p>
    <w:p w:rsidR="00F1394B" w:rsidRDefault="00F1394B" w:rsidP="00F1394B">
      <w:pPr>
        <w:jc w:val="both"/>
        <w:rPr>
          <w:sz w:val="24"/>
          <w:lang w:val="mk-MK"/>
        </w:rPr>
      </w:pPr>
      <w:r>
        <w:rPr>
          <w:noProof/>
          <w:sz w:val="24"/>
          <w:lang w:val="en-US" w:eastAsia="en-US"/>
        </w:rPr>
        <w:drawing>
          <wp:inline distT="0" distB="0" distL="0" distR="0">
            <wp:extent cx="2015043" cy="1342019"/>
            <wp:effectExtent l="19050" t="0" r="4257" b="0"/>
            <wp:docPr id="96" name="Picture 27" descr="C:\Users\Direktor\Desktop\UCEBNA 2014-15\OOU_NPRusinski - Den na devoto 2014\SAM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rektor\Desktop\UCEBNA 2014-15\OOU_NPRusinski - Den na devoto 2014\SAM_4724.JPG"/>
                    <pic:cNvPicPr>
                      <a:picLocks noChangeAspect="1" noChangeArrowheads="1"/>
                    </pic:cNvPicPr>
                  </pic:nvPicPr>
                  <pic:blipFill>
                    <a:blip r:embed="rId32" cstate="print"/>
                    <a:srcRect/>
                    <a:stretch>
                      <a:fillRect/>
                    </a:stretch>
                  </pic:blipFill>
                  <pic:spPr bwMode="auto">
                    <a:xfrm>
                      <a:off x="0" y="0"/>
                      <a:ext cx="2020885" cy="1345910"/>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2022996" cy="1347316"/>
            <wp:effectExtent l="19050" t="0" r="0" b="0"/>
            <wp:docPr id="97" name="Picture 26" descr="C:\Users\Direktor\Desktop\UCEBNA 2014-15\OOU_NPRusinski - Den na devoto 2014\SAM_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rektor\Desktop\UCEBNA 2014-15\OOU_NPRusinski - Den na devoto 2014\SAM_4723.JPG"/>
                    <pic:cNvPicPr>
                      <a:picLocks noChangeAspect="1" noChangeArrowheads="1"/>
                    </pic:cNvPicPr>
                  </pic:nvPicPr>
                  <pic:blipFill>
                    <a:blip r:embed="rId33" cstate="print"/>
                    <a:srcRect/>
                    <a:stretch>
                      <a:fillRect/>
                    </a:stretch>
                  </pic:blipFill>
                  <pic:spPr bwMode="auto">
                    <a:xfrm>
                      <a:off x="0" y="0"/>
                      <a:ext cx="2032879" cy="1353898"/>
                    </a:xfrm>
                    <a:prstGeom prst="rect">
                      <a:avLst/>
                    </a:prstGeom>
                    <a:noFill/>
                    <a:ln w="9525">
                      <a:noFill/>
                      <a:miter lim="800000"/>
                      <a:headEnd/>
                      <a:tailEnd/>
                    </a:ln>
                  </pic:spPr>
                </pic:pic>
              </a:graphicData>
            </a:graphic>
          </wp:inline>
        </w:drawing>
      </w:r>
      <w:r w:rsidRPr="00CB5B70">
        <w:rPr>
          <w:noProof/>
          <w:sz w:val="24"/>
          <w:lang w:val="en-US" w:eastAsia="en-US"/>
        </w:rPr>
        <w:drawing>
          <wp:inline distT="0" distB="0" distL="0" distR="0">
            <wp:extent cx="1900291" cy="1424940"/>
            <wp:effectExtent l="19050" t="0" r="4709" b="0"/>
            <wp:docPr id="103" name="Picture 19" descr="C:\Users\Direktor\Desktop\UCEBNA 2014-15\OOU_NPRusinski - Den na devoto 2014\DSC_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rektor\Desktop\UCEBNA 2014-15\OOU_NPRusinski - Den na devoto 2014\DSC_0337.JPG"/>
                    <pic:cNvPicPr>
                      <a:picLocks noChangeAspect="1" noChangeArrowheads="1"/>
                    </pic:cNvPicPr>
                  </pic:nvPicPr>
                  <pic:blipFill>
                    <a:blip r:embed="rId34" cstate="print"/>
                    <a:srcRect/>
                    <a:stretch>
                      <a:fillRect/>
                    </a:stretch>
                  </pic:blipFill>
                  <pic:spPr bwMode="auto">
                    <a:xfrm>
                      <a:off x="0" y="0"/>
                      <a:ext cx="1900291" cy="1424940"/>
                    </a:xfrm>
                    <a:prstGeom prst="rect">
                      <a:avLst/>
                    </a:prstGeom>
                    <a:noFill/>
                    <a:ln w="9525">
                      <a:noFill/>
                      <a:miter lim="800000"/>
                      <a:headEnd/>
                      <a:tailEnd/>
                    </a:ln>
                  </pic:spPr>
                </pic:pic>
              </a:graphicData>
            </a:graphic>
          </wp:inline>
        </w:drawing>
      </w:r>
    </w:p>
    <w:p w:rsidR="00F1394B" w:rsidRDefault="00F1394B" w:rsidP="00F1394B">
      <w:pPr>
        <w:jc w:val="both"/>
        <w:rPr>
          <w:b/>
          <w:sz w:val="28"/>
          <w:szCs w:val="28"/>
          <w:lang w:val="mk-MK"/>
        </w:rPr>
      </w:pPr>
    </w:p>
    <w:p w:rsidR="00F1394B" w:rsidRPr="007A6B82" w:rsidRDefault="00F1394B" w:rsidP="00F1394B">
      <w:pPr>
        <w:ind w:firstLine="360"/>
        <w:jc w:val="both"/>
        <w:rPr>
          <w:sz w:val="24"/>
          <w:szCs w:val="24"/>
          <w:lang w:val="mk-MK"/>
        </w:rPr>
      </w:pPr>
      <w:r w:rsidRPr="007A6B82">
        <w:rPr>
          <w:sz w:val="24"/>
          <w:szCs w:val="24"/>
          <w:lang w:val="mk-MK"/>
        </w:rPr>
        <w:t xml:space="preserve">Спроведени се и повеќе активности од проектот: </w:t>
      </w:r>
      <w:r w:rsidRPr="007A6B82">
        <w:rPr>
          <w:b/>
          <w:sz w:val="24"/>
          <w:szCs w:val="24"/>
          <w:lang w:val="mk-MK"/>
        </w:rPr>
        <w:t>,,Еколошко образование за зачувување на природата во Брегалнчкиот регион“</w:t>
      </w:r>
      <w:r w:rsidRPr="007A6B82">
        <w:rPr>
          <w:sz w:val="24"/>
          <w:szCs w:val="24"/>
          <w:lang w:val="mk-MK"/>
        </w:rPr>
        <w:t xml:space="preserve">. За реализираните проектни активности:  Истражувачки активности (Собирање на лековити билки, изработка на Еко –прирачник), Идентификување на птици, Идентификување на дрвја, Земјена Уметност, Креирање на детски разгледници и Училишни еко кампањи е доставен Извештај, до Проектниот  координатор  од ОХО. </w:t>
      </w:r>
    </w:p>
    <w:p w:rsidR="00F1394B" w:rsidRPr="007A6B82" w:rsidRDefault="00F1394B" w:rsidP="00F1394B">
      <w:pPr>
        <w:pStyle w:val="ListParagraph"/>
        <w:ind w:left="360"/>
        <w:rPr>
          <w:sz w:val="24"/>
          <w:szCs w:val="24"/>
        </w:rPr>
      </w:pPr>
    </w:p>
    <w:p w:rsidR="00F1394B" w:rsidRPr="003B1A8D" w:rsidRDefault="00F1394B" w:rsidP="00F1394B">
      <w:pPr>
        <w:ind w:firstLine="360"/>
        <w:jc w:val="both"/>
        <w:rPr>
          <w:b/>
          <w:sz w:val="24"/>
          <w:szCs w:val="24"/>
        </w:rPr>
      </w:pPr>
    </w:p>
    <w:p w:rsidR="00F1394B" w:rsidRDefault="00F1394B" w:rsidP="00F1394B">
      <w:pPr>
        <w:rPr>
          <w:sz w:val="16"/>
          <w:szCs w:val="16"/>
          <w:lang w:val="mk-MK"/>
        </w:rPr>
      </w:pPr>
      <w:r>
        <w:rPr>
          <w:noProof/>
          <w:lang w:val="mk-MK" w:eastAsia="en-US"/>
        </w:rPr>
        <w:t xml:space="preserve"> </w:t>
      </w:r>
      <w:r>
        <w:rPr>
          <w:noProof/>
          <w:lang w:val="en-US" w:eastAsia="en-US"/>
        </w:rPr>
        <w:drawing>
          <wp:inline distT="0" distB="0" distL="0" distR="0">
            <wp:extent cx="1965960" cy="1309329"/>
            <wp:effectExtent l="19050" t="0" r="0" b="0"/>
            <wp:docPr id="84" name="Picture 12" descr="C:\Users\Direktor\Desktop\извештај „Никола П Русински“\SAM_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извештај „Никола П Русински“\SAM_4744.JPG"/>
                    <pic:cNvPicPr>
                      <a:picLocks noChangeAspect="1" noChangeArrowheads="1"/>
                    </pic:cNvPicPr>
                  </pic:nvPicPr>
                  <pic:blipFill>
                    <a:blip r:embed="rId35" cstate="print"/>
                    <a:srcRect/>
                    <a:stretch>
                      <a:fillRect/>
                    </a:stretch>
                  </pic:blipFill>
                  <pic:spPr bwMode="auto">
                    <a:xfrm>
                      <a:off x="0" y="0"/>
                      <a:ext cx="1966162" cy="1309464"/>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67929" cy="1310640"/>
            <wp:effectExtent l="19050" t="0" r="0" b="0"/>
            <wp:docPr id="85" name="Picture 11" descr="C:\Users\Direktor\Desktop\извештај „Никола П Русински“\SAM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извештај „Никола П Русински“\SAM_4802.JPG"/>
                    <pic:cNvPicPr>
                      <a:picLocks noChangeAspect="1" noChangeArrowheads="1"/>
                    </pic:cNvPicPr>
                  </pic:nvPicPr>
                  <pic:blipFill>
                    <a:blip r:embed="rId36" cstate="print"/>
                    <a:srcRect/>
                    <a:stretch>
                      <a:fillRect/>
                    </a:stretch>
                  </pic:blipFill>
                  <pic:spPr bwMode="auto">
                    <a:xfrm>
                      <a:off x="0" y="0"/>
                      <a:ext cx="1971040" cy="13127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38655" cy="1291145"/>
            <wp:effectExtent l="19050" t="0" r="4445" b="0"/>
            <wp:docPr id="86" name="Picture 10" descr="C:\Users\Direktor\Desktop\извештај „Никола П Русински“\SAM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извештај „Никола П Русински“\SAM_4801.JPG"/>
                    <pic:cNvPicPr>
                      <a:picLocks noChangeAspect="1" noChangeArrowheads="1"/>
                    </pic:cNvPicPr>
                  </pic:nvPicPr>
                  <pic:blipFill>
                    <a:blip r:embed="rId37" cstate="print"/>
                    <a:srcRect/>
                    <a:stretch>
                      <a:fillRect/>
                    </a:stretch>
                  </pic:blipFill>
                  <pic:spPr bwMode="auto">
                    <a:xfrm>
                      <a:off x="0" y="0"/>
                      <a:ext cx="1939906" cy="1291978"/>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pPr>
        <w:rPr>
          <w:sz w:val="16"/>
          <w:szCs w:val="16"/>
          <w:lang w:val="mk-MK"/>
        </w:rPr>
      </w:pPr>
      <w:r>
        <w:rPr>
          <w:sz w:val="16"/>
          <w:szCs w:val="16"/>
          <w:lang w:val="mk-MK"/>
        </w:rPr>
        <w:t xml:space="preserve"> </w:t>
      </w:r>
      <w:r>
        <w:rPr>
          <w:noProof/>
          <w:lang w:val="en-US" w:eastAsia="en-US"/>
        </w:rPr>
        <w:drawing>
          <wp:inline distT="0" distB="0" distL="0" distR="0">
            <wp:extent cx="1981200" cy="1319480"/>
            <wp:effectExtent l="19050" t="0" r="0" b="0"/>
            <wp:docPr id="88" name="Picture 8" descr="C:\Users\Direktor\Desktop\извештај „Никола П Русински“\SAM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извештај „Никола П Русински“\SAM_4797.JPG"/>
                    <pic:cNvPicPr>
                      <a:picLocks noChangeAspect="1" noChangeArrowheads="1"/>
                    </pic:cNvPicPr>
                  </pic:nvPicPr>
                  <pic:blipFill>
                    <a:blip r:embed="rId38" cstate="print"/>
                    <a:srcRect/>
                    <a:stretch>
                      <a:fillRect/>
                    </a:stretch>
                  </pic:blipFill>
                  <pic:spPr bwMode="auto">
                    <a:xfrm>
                      <a:off x="0" y="0"/>
                      <a:ext cx="1983301" cy="1320879"/>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8340" cy="1304253"/>
            <wp:effectExtent l="19050" t="0" r="3810" b="0"/>
            <wp:docPr id="89" name="Picture 7" descr="C:\Users\Direktor\Desktop\извештај „Никола П Русински“\SAM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извештај „Никола П Русински“\SAM_4794.JPG"/>
                    <pic:cNvPicPr>
                      <a:picLocks noChangeAspect="1" noChangeArrowheads="1"/>
                    </pic:cNvPicPr>
                  </pic:nvPicPr>
                  <pic:blipFill>
                    <a:blip r:embed="rId39" cstate="print"/>
                    <a:srcRect/>
                    <a:stretch>
                      <a:fillRect/>
                    </a:stretch>
                  </pic:blipFill>
                  <pic:spPr bwMode="auto">
                    <a:xfrm>
                      <a:off x="0" y="0"/>
                      <a:ext cx="1957632" cy="1303781"/>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6487" cy="1303020"/>
            <wp:effectExtent l="19050" t="0" r="5663" b="0"/>
            <wp:docPr id="90" name="Picture 6" descr="C:\Users\Direktor\Desktop\извештај „Никола П Русински“\SAM_4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rektor\Desktop\извештај „Никола П Русински“\SAM_4787.JPG"/>
                    <pic:cNvPicPr>
                      <a:picLocks noChangeAspect="1" noChangeArrowheads="1"/>
                    </pic:cNvPicPr>
                  </pic:nvPicPr>
                  <pic:blipFill>
                    <a:blip r:embed="rId40" cstate="print"/>
                    <a:srcRect/>
                    <a:stretch>
                      <a:fillRect/>
                    </a:stretch>
                  </pic:blipFill>
                  <pic:spPr bwMode="auto">
                    <a:xfrm>
                      <a:off x="0" y="0"/>
                      <a:ext cx="1959976" cy="1305344"/>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r>
        <w:rPr>
          <w:noProof/>
          <w:lang w:val="mk-MK" w:eastAsia="en-US"/>
        </w:rPr>
        <w:t xml:space="preserve"> </w:t>
      </w:r>
      <w:r>
        <w:rPr>
          <w:noProof/>
          <w:lang w:val="en-US" w:eastAsia="en-US"/>
        </w:rPr>
        <w:drawing>
          <wp:inline distT="0" distB="0" distL="0" distR="0">
            <wp:extent cx="1981200" cy="1319478"/>
            <wp:effectExtent l="19050" t="0" r="0" b="0"/>
            <wp:docPr id="91" name="Picture 5" descr="C:\Users\Direktor\Desktop\извештај „Никола П Русински“\SAM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rektor\Desktop\извештај „Никола П Русински“\SAM_4786.JPG"/>
                    <pic:cNvPicPr>
                      <a:picLocks noChangeAspect="1" noChangeArrowheads="1"/>
                    </pic:cNvPicPr>
                  </pic:nvPicPr>
                  <pic:blipFill>
                    <a:blip r:embed="rId41" cstate="print"/>
                    <a:srcRect/>
                    <a:stretch>
                      <a:fillRect/>
                    </a:stretch>
                  </pic:blipFill>
                  <pic:spPr bwMode="auto">
                    <a:xfrm>
                      <a:off x="0" y="0"/>
                      <a:ext cx="1984028" cy="1321361"/>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3"/>
            <wp:effectExtent l="19050" t="0" r="0" b="0"/>
            <wp:docPr id="92" name="Picture 4" descr="C:\Users\Direktor\Desktop\извештај „Никола П Русински“\SAM_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rektor\Desktop\извештај „Никола П Русински“\SAM_4784.JPG"/>
                    <pic:cNvPicPr>
                      <a:picLocks noChangeAspect="1" noChangeArrowheads="1"/>
                    </pic:cNvPicPr>
                  </pic:nvPicPr>
                  <pic:blipFill>
                    <a:blip r:embed="rId42" cstate="print"/>
                    <a:srcRect/>
                    <a:stretch>
                      <a:fillRect/>
                    </a:stretch>
                  </pic:blipFill>
                  <pic:spPr bwMode="auto">
                    <a:xfrm>
                      <a:off x="0" y="0"/>
                      <a:ext cx="2004373" cy="13349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81200" cy="1319479"/>
            <wp:effectExtent l="19050" t="0" r="0" b="0"/>
            <wp:docPr id="93" name="Picture 3" descr="C:\Users\Direktor\Desktop\извештај „Никола П Русински“\SAM_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rektor\Desktop\извештај „Никола П Русински“\SAM_4780.JPG"/>
                    <pic:cNvPicPr>
                      <a:picLocks noChangeAspect="1" noChangeArrowheads="1"/>
                    </pic:cNvPicPr>
                  </pic:nvPicPr>
                  <pic:blipFill>
                    <a:blip r:embed="rId43" cstate="print"/>
                    <a:srcRect/>
                    <a:stretch>
                      <a:fillRect/>
                    </a:stretch>
                  </pic:blipFill>
                  <pic:spPr bwMode="auto">
                    <a:xfrm>
                      <a:off x="0" y="0"/>
                      <a:ext cx="1981200" cy="1319479"/>
                    </a:xfrm>
                    <a:prstGeom prst="rect">
                      <a:avLst/>
                    </a:prstGeom>
                    <a:noFill/>
                    <a:ln w="9525">
                      <a:noFill/>
                      <a:miter lim="800000"/>
                      <a:headEnd/>
                      <a:tailEnd/>
                    </a:ln>
                  </pic:spPr>
                </pic:pic>
              </a:graphicData>
            </a:graphic>
          </wp:inline>
        </w:drawing>
      </w:r>
    </w:p>
    <w:p w:rsidR="00F1394B" w:rsidRPr="000046D5" w:rsidRDefault="00F1394B" w:rsidP="00F1394B">
      <w:pPr>
        <w:jc w:val="both"/>
        <w:rPr>
          <w:sz w:val="24"/>
          <w:szCs w:val="24"/>
          <w:highlight w:val="yellow"/>
          <w:lang w:val="ru-RU"/>
        </w:rPr>
      </w:pPr>
    </w:p>
    <w:p w:rsidR="001B30FA" w:rsidRDefault="001B30FA" w:rsidP="00F80E72">
      <w:pPr>
        <w:pStyle w:val="ListParagraph"/>
        <w:ind w:left="0"/>
        <w:jc w:val="both"/>
        <w:rPr>
          <w:rFonts w:ascii="Arial" w:hAnsi="Arial" w:cs="Arial"/>
          <w:color w:val="00B050"/>
          <w:sz w:val="22"/>
          <w:szCs w:val="22"/>
          <w:lang w:val="mk-MK"/>
        </w:rPr>
      </w:pPr>
    </w:p>
    <w:p w:rsidR="001B30FA" w:rsidRDefault="001B30FA" w:rsidP="00F80E72">
      <w:pPr>
        <w:pStyle w:val="ListParagraph"/>
        <w:ind w:left="0"/>
        <w:jc w:val="both"/>
        <w:rPr>
          <w:rFonts w:ascii="Arial" w:hAnsi="Arial" w:cs="Arial"/>
          <w:color w:val="00B050"/>
          <w:sz w:val="22"/>
          <w:szCs w:val="22"/>
          <w:lang w:val="mk-MK"/>
        </w:rPr>
      </w:pPr>
    </w:p>
    <w:p w:rsidR="001B30FA" w:rsidRPr="00337D66" w:rsidRDefault="00337D66" w:rsidP="00337D66">
      <w:pPr>
        <w:pStyle w:val="ListParagraph"/>
        <w:ind w:left="0"/>
        <w:jc w:val="center"/>
        <w:rPr>
          <w:rFonts w:ascii="Arial" w:hAnsi="Arial" w:cs="Arial"/>
          <w:b/>
          <w:color w:val="000000" w:themeColor="text1"/>
          <w:sz w:val="22"/>
          <w:szCs w:val="22"/>
          <w:lang w:val="mk-MK"/>
        </w:rPr>
      </w:pPr>
      <w:r w:rsidRPr="00337D66">
        <w:rPr>
          <w:rFonts w:ascii="Arial" w:hAnsi="Arial" w:cs="Arial"/>
          <w:b/>
          <w:color w:val="000000" w:themeColor="text1"/>
          <w:sz w:val="22"/>
          <w:szCs w:val="22"/>
          <w:lang w:val="mk-MK"/>
        </w:rPr>
        <w:t xml:space="preserve">Патронен празник </w:t>
      </w:r>
      <w:r w:rsidR="00FC064D">
        <w:rPr>
          <w:rFonts w:ascii="Arial" w:hAnsi="Arial" w:cs="Arial"/>
          <w:b/>
          <w:color w:val="000000" w:themeColor="text1"/>
          <w:sz w:val="22"/>
          <w:szCs w:val="22"/>
          <w:lang w:val="mk-MK"/>
        </w:rPr>
        <w:t>на 21. 11. 2014 година</w:t>
      </w:r>
      <w:r w:rsidRPr="00337D66">
        <w:rPr>
          <w:rFonts w:ascii="Arial" w:hAnsi="Arial" w:cs="Arial"/>
          <w:b/>
          <w:color w:val="000000" w:themeColor="text1"/>
          <w:sz w:val="22"/>
          <w:szCs w:val="22"/>
          <w:lang w:val="mk-MK"/>
        </w:rPr>
        <w:t>– учебна 2014/15</w:t>
      </w:r>
    </w:p>
    <w:p w:rsidR="00FC064D" w:rsidRDefault="00337D66" w:rsidP="00337D66">
      <w:pPr>
        <w:jc w:val="both"/>
        <w:rPr>
          <w:sz w:val="24"/>
          <w:szCs w:val="24"/>
          <w:lang w:val="mk-MK" w:eastAsia="en-US"/>
        </w:rPr>
      </w:pPr>
      <w:r>
        <w:rPr>
          <w:sz w:val="24"/>
          <w:lang w:val="mk-MK"/>
        </w:rPr>
        <w:t xml:space="preserve"> </w:t>
      </w:r>
      <w:r w:rsidRPr="00BB1050">
        <w:rPr>
          <w:sz w:val="24"/>
          <w:szCs w:val="24"/>
          <w:lang w:val="mk-MK" w:eastAsia="en-US"/>
        </w:rPr>
        <w:t>Прославата на Патрониот празник</w:t>
      </w:r>
      <w:r>
        <w:rPr>
          <w:sz w:val="24"/>
          <w:szCs w:val="24"/>
          <w:lang w:val="mk-MK" w:eastAsia="en-US"/>
        </w:rPr>
        <w:t xml:space="preserve"> </w:t>
      </w:r>
      <w:r w:rsidRPr="00BB1050">
        <w:rPr>
          <w:sz w:val="24"/>
          <w:szCs w:val="24"/>
          <w:lang w:val="mk-MK" w:eastAsia="en-US"/>
        </w:rPr>
        <w:t>започна со полагање  на цвеќе пред бистата на Никола Петров - Русински во дворот на училиштето, каде свежо цвеќе положија директорката  на училиштето Лиљана Буровска и делегација од Општина Берово. Културно уметничката програма која се одвиваше во спортската сала во училиштето ја отвори директорката со кратка презентација на проектите кои се реализирани во изминатиот период во училиштето, после што со свои точки се претставија мандолинскиот оркестар, неколку танцови групи а беа изведени и неколку рецитали  кои ја потенцираа важноста на Никола Петров Русински.</w:t>
      </w:r>
      <w:r>
        <w:rPr>
          <w:sz w:val="24"/>
          <w:szCs w:val="24"/>
          <w:lang w:val="mk-MK" w:eastAsia="en-US"/>
        </w:rPr>
        <w:t xml:space="preserve"> </w:t>
      </w:r>
      <w:r w:rsidRPr="00BB1050">
        <w:rPr>
          <w:sz w:val="24"/>
          <w:szCs w:val="24"/>
          <w:lang w:val="mk-MK" w:eastAsia="en-US"/>
        </w:rPr>
        <w:t xml:space="preserve">По завршувањето на културната програма, на спортските терени се одиграа и спортски натпревари помеѓу одделенијата од училиштето. </w:t>
      </w:r>
      <w:bookmarkStart w:id="1" w:name="g_vsig1328_0"/>
      <w:bookmarkEnd w:id="1"/>
    </w:p>
    <w:p w:rsidR="00337D66" w:rsidRPr="00E327F2" w:rsidRDefault="00337D66" w:rsidP="00337D66">
      <w:pPr>
        <w:jc w:val="both"/>
        <w:rPr>
          <w:sz w:val="24"/>
          <w:szCs w:val="24"/>
          <w:lang w:val="en-US" w:eastAsia="en-US"/>
        </w:rPr>
      </w:pPr>
      <w:r>
        <w:rPr>
          <w:noProof/>
          <w:lang w:val="en-US" w:eastAsia="en-US"/>
        </w:rPr>
        <w:lastRenderedPageBreak/>
        <w:drawing>
          <wp:inline distT="0" distB="0" distL="0" distR="0">
            <wp:extent cx="2003997" cy="1338462"/>
            <wp:effectExtent l="19050" t="0" r="0" b="0"/>
            <wp:docPr id="40" name="topimg1328_0" descr="dsc_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07"/>
                    <pic:cNvPicPr>
                      <a:picLocks noChangeAspect="1" noChangeArrowheads="1"/>
                    </pic:cNvPicPr>
                  </pic:nvPicPr>
                  <pic:blipFill>
                    <a:blip r:embed="rId44" cstate="print"/>
                    <a:srcRect/>
                    <a:stretch>
                      <a:fillRect/>
                    </a:stretch>
                  </pic:blipFill>
                  <pic:spPr bwMode="auto">
                    <a:xfrm>
                      <a:off x="0" y="0"/>
                      <a:ext cx="2004163" cy="1338573"/>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4"/>
            <wp:effectExtent l="19050" t="0" r="0" b="0"/>
            <wp:docPr id="41" name="Picture 25" descr="D:\Sliki 2014-15\Patronat 2014-15\SAM_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liki 2014-15\Patronat 2014-15\SAM_4464.JPG"/>
                    <pic:cNvPicPr>
                      <a:picLocks noChangeAspect="1" noChangeArrowheads="1"/>
                    </pic:cNvPicPr>
                  </pic:nvPicPr>
                  <pic:blipFill>
                    <a:blip r:embed="rId45" cstate="print"/>
                    <a:srcRect/>
                    <a:stretch>
                      <a:fillRect/>
                    </a:stretch>
                  </pic:blipFill>
                  <pic:spPr bwMode="auto">
                    <a:xfrm>
                      <a:off x="0" y="0"/>
                      <a:ext cx="2003318" cy="1334210"/>
                    </a:xfrm>
                    <a:prstGeom prst="rect">
                      <a:avLst/>
                    </a:prstGeom>
                    <a:noFill/>
                    <a:ln w="9525">
                      <a:noFill/>
                      <a:miter lim="800000"/>
                      <a:headEnd/>
                      <a:tailEnd/>
                    </a:ln>
                  </pic:spPr>
                </pic:pic>
              </a:graphicData>
            </a:graphic>
          </wp:inline>
        </w:drawing>
      </w:r>
      <w:r>
        <w:rPr>
          <w:noProof/>
          <w:lang w:val="en-US" w:eastAsia="en-US"/>
        </w:rPr>
        <w:drawing>
          <wp:inline distT="0" distB="0" distL="0" distR="0">
            <wp:extent cx="1979371" cy="1318260"/>
            <wp:effectExtent l="19050" t="0" r="1829" b="0"/>
            <wp:docPr id="42" name="Picture 24" descr="D:\Sliki 2014-15\Patronat 2014-15\SAM_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liki 2014-15\Patronat 2014-15\SAM_4468.JPG"/>
                    <pic:cNvPicPr>
                      <a:picLocks noChangeAspect="1" noChangeArrowheads="1"/>
                    </pic:cNvPicPr>
                  </pic:nvPicPr>
                  <pic:blipFill>
                    <a:blip r:embed="rId46" cstate="print"/>
                    <a:srcRect/>
                    <a:stretch>
                      <a:fillRect/>
                    </a:stretch>
                  </pic:blipFill>
                  <pic:spPr bwMode="auto">
                    <a:xfrm>
                      <a:off x="0" y="0"/>
                      <a:ext cx="1984345" cy="1321572"/>
                    </a:xfrm>
                    <a:prstGeom prst="rect">
                      <a:avLst/>
                    </a:prstGeom>
                    <a:noFill/>
                    <a:ln w="9525">
                      <a:noFill/>
                      <a:miter lim="800000"/>
                      <a:headEnd/>
                      <a:tailEnd/>
                    </a:ln>
                  </pic:spPr>
                </pic:pic>
              </a:graphicData>
            </a:graphic>
          </wp:inline>
        </w:drawing>
      </w:r>
      <w:r>
        <w:rPr>
          <w:noProof/>
          <w:lang w:val="en-US" w:eastAsia="en-US"/>
        </w:rPr>
        <w:drawing>
          <wp:inline distT="0" distB="0" distL="0" distR="0">
            <wp:extent cx="2030730" cy="1356320"/>
            <wp:effectExtent l="19050" t="0" r="7620" b="0"/>
            <wp:docPr id="43" name="topimg1328_0" descr="dsc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29"/>
                    <pic:cNvPicPr>
                      <a:picLocks noChangeAspect="1" noChangeArrowheads="1"/>
                    </pic:cNvPicPr>
                  </pic:nvPicPr>
                  <pic:blipFill>
                    <a:blip r:embed="rId47" cstate="print"/>
                    <a:srcRect/>
                    <a:stretch>
                      <a:fillRect/>
                    </a:stretch>
                  </pic:blipFill>
                  <pic:spPr bwMode="auto">
                    <a:xfrm>
                      <a:off x="0" y="0"/>
                      <a:ext cx="2034711" cy="1358979"/>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1992630" cy="1330872"/>
            <wp:effectExtent l="19050" t="0" r="7620" b="0"/>
            <wp:docPr id="44" name="topimg1328_0"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44"/>
                    <pic:cNvPicPr>
                      <a:picLocks noChangeAspect="1" noChangeArrowheads="1"/>
                    </pic:cNvPicPr>
                  </pic:nvPicPr>
                  <pic:blipFill>
                    <a:blip r:embed="rId48" cstate="print"/>
                    <a:srcRect/>
                    <a:stretch>
                      <a:fillRect/>
                    </a:stretch>
                  </pic:blipFill>
                  <pic:spPr bwMode="auto">
                    <a:xfrm>
                      <a:off x="0" y="0"/>
                      <a:ext cx="1996612" cy="1333531"/>
                    </a:xfrm>
                    <a:prstGeom prst="rect">
                      <a:avLst/>
                    </a:prstGeom>
                    <a:noFill/>
                    <a:ln w="9525">
                      <a:noFill/>
                      <a:miter lim="800000"/>
                      <a:headEnd/>
                      <a:tailEnd/>
                    </a:ln>
                  </pic:spPr>
                </pic:pic>
              </a:graphicData>
            </a:graphic>
          </wp:inline>
        </w:drawing>
      </w:r>
      <w:r>
        <w:rPr>
          <w:noProof/>
          <w:lang w:val="en-US" w:eastAsia="en-US"/>
        </w:rPr>
        <w:drawing>
          <wp:inline distT="0" distB="0" distL="0" distR="0">
            <wp:extent cx="1969770" cy="1315603"/>
            <wp:effectExtent l="19050" t="0" r="0" b="0"/>
            <wp:docPr id="45" name="topimg1328_0" descr="dsc_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58"/>
                    <pic:cNvPicPr>
                      <a:picLocks noChangeAspect="1" noChangeArrowheads="1"/>
                    </pic:cNvPicPr>
                  </pic:nvPicPr>
                  <pic:blipFill>
                    <a:blip r:embed="rId49" cstate="print"/>
                    <a:srcRect/>
                    <a:stretch>
                      <a:fillRect/>
                    </a:stretch>
                  </pic:blipFill>
                  <pic:spPr bwMode="auto">
                    <a:xfrm>
                      <a:off x="0" y="0"/>
                      <a:ext cx="1973713" cy="1318236"/>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000250" cy="1335960"/>
            <wp:effectExtent l="19050" t="0" r="0" b="0"/>
            <wp:docPr id="46" name="topimg1328_0" descr="dsc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84"/>
                    <pic:cNvPicPr>
                      <a:picLocks noChangeAspect="1" noChangeArrowheads="1"/>
                    </pic:cNvPicPr>
                  </pic:nvPicPr>
                  <pic:blipFill>
                    <a:blip r:embed="rId50" cstate="print"/>
                    <a:srcRect/>
                    <a:stretch>
                      <a:fillRect/>
                    </a:stretch>
                  </pic:blipFill>
                  <pic:spPr bwMode="auto">
                    <a:xfrm>
                      <a:off x="0" y="0"/>
                      <a:ext cx="2000250" cy="1335960"/>
                    </a:xfrm>
                    <a:prstGeom prst="rect">
                      <a:avLst/>
                    </a:prstGeom>
                    <a:noFill/>
                    <a:ln w="9525">
                      <a:noFill/>
                      <a:miter lim="800000"/>
                      <a:headEnd/>
                      <a:tailEnd/>
                    </a:ln>
                  </pic:spPr>
                </pic:pic>
              </a:graphicData>
            </a:graphic>
          </wp:inline>
        </w:drawing>
      </w:r>
      <w:r w:rsidRPr="00B028FA">
        <w:rPr>
          <w:snapToGrid w:val="0"/>
          <w:color w:val="000000"/>
          <w:w w:val="0"/>
          <w:sz w:val="0"/>
          <w:szCs w:val="0"/>
          <w:u w:color="000000"/>
          <w:bdr w:val="none" w:sz="0" w:space="0" w:color="000000"/>
          <w:shd w:val="clear" w:color="000000" w:fill="000000"/>
        </w:rPr>
        <w:t xml:space="preserve"> </w:t>
      </w:r>
      <w:r w:rsidRPr="003B1A8D">
        <w:rPr>
          <w:snapToGrid w:val="0"/>
          <w:color w:val="000000"/>
          <w:w w:val="0"/>
          <w:sz w:val="0"/>
          <w:szCs w:val="0"/>
          <w:u w:color="000000"/>
          <w:bdr w:val="none" w:sz="0" w:space="0" w:color="000000"/>
          <w:shd w:val="clear" w:color="000000" w:fill="000000"/>
        </w:rPr>
        <w:t xml:space="preserve">  </w:t>
      </w:r>
      <w:r>
        <w:rPr>
          <w:noProof/>
          <w:lang w:val="en-US" w:eastAsia="en-US"/>
        </w:rPr>
        <w:drawing>
          <wp:inline distT="0" distB="0" distL="0" distR="0">
            <wp:extent cx="2007976" cy="1341120"/>
            <wp:effectExtent l="19050" t="0" r="0" b="0"/>
            <wp:docPr id="47" name="topimg1328_0" descr="dsc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31"/>
                    <pic:cNvPicPr>
                      <a:picLocks noChangeAspect="1" noChangeArrowheads="1"/>
                    </pic:cNvPicPr>
                  </pic:nvPicPr>
                  <pic:blipFill>
                    <a:blip r:embed="rId51" cstate="print"/>
                    <a:srcRect/>
                    <a:stretch>
                      <a:fillRect/>
                    </a:stretch>
                  </pic:blipFill>
                  <pic:spPr bwMode="auto">
                    <a:xfrm>
                      <a:off x="0" y="0"/>
                      <a:ext cx="2008512" cy="1341478"/>
                    </a:xfrm>
                    <a:prstGeom prst="rect">
                      <a:avLst/>
                    </a:prstGeom>
                    <a:noFill/>
                    <a:ln w="9525">
                      <a:noFill/>
                      <a:miter lim="800000"/>
                      <a:headEnd/>
                      <a:tailEnd/>
                    </a:ln>
                  </pic:spPr>
                </pic:pic>
              </a:graphicData>
            </a:graphic>
          </wp:inline>
        </w:drawing>
      </w:r>
      <w:r>
        <w:rPr>
          <w:noProof/>
          <w:lang w:val="en-US" w:eastAsia="en-US"/>
        </w:rPr>
        <w:drawing>
          <wp:inline distT="0" distB="0" distL="0" distR="0">
            <wp:extent cx="2015490" cy="1346138"/>
            <wp:effectExtent l="19050" t="0" r="3810" b="0"/>
            <wp:docPr id="49" name="topimg1328_0" descr="dsc_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64"/>
                    <pic:cNvPicPr>
                      <a:picLocks noChangeAspect="1" noChangeArrowheads="1"/>
                    </pic:cNvPicPr>
                  </pic:nvPicPr>
                  <pic:blipFill>
                    <a:blip r:embed="rId52" cstate="print"/>
                    <a:srcRect/>
                    <a:stretch>
                      <a:fillRect/>
                    </a:stretch>
                  </pic:blipFill>
                  <pic:spPr bwMode="auto">
                    <a:xfrm>
                      <a:off x="0" y="0"/>
                      <a:ext cx="2015098" cy="1345876"/>
                    </a:xfrm>
                    <a:prstGeom prst="rect">
                      <a:avLst/>
                    </a:prstGeom>
                    <a:noFill/>
                    <a:ln w="9525">
                      <a:noFill/>
                      <a:miter lim="800000"/>
                      <a:headEnd/>
                      <a:tailEnd/>
                    </a:ln>
                  </pic:spPr>
                </pic:pic>
              </a:graphicData>
            </a:graphic>
          </wp:inline>
        </w:drawing>
      </w:r>
    </w:p>
    <w:p w:rsidR="00337D66" w:rsidRDefault="00337D66" w:rsidP="00337D66">
      <w:pPr>
        <w:ind w:firstLine="720"/>
        <w:jc w:val="both"/>
        <w:rPr>
          <w:sz w:val="24"/>
          <w:lang w:val="mk-MK"/>
        </w:rPr>
      </w:pPr>
    </w:p>
    <w:p w:rsidR="00337D66" w:rsidRDefault="00337D66" w:rsidP="00337D66">
      <w:pPr>
        <w:jc w:val="both"/>
        <w:rPr>
          <w:sz w:val="24"/>
          <w:lang w:val="mk-MK"/>
        </w:rPr>
      </w:pPr>
      <w:r w:rsidRPr="003B1A8D">
        <w:rPr>
          <w:sz w:val="24"/>
          <w:lang w:val="mk-MK"/>
        </w:rPr>
        <w:tab/>
      </w:r>
      <w:r w:rsidR="0000458C">
        <w:rPr>
          <w:sz w:val="24"/>
          <w:lang w:val="mk-MK"/>
        </w:rPr>
        <w:t>С</w:t>
      </w:r>
      <w:r w:rsidRPr="001D70A1">
        <w:rPr>
          <w:b/>
          <w:sz w:val="24"/>
          <w:lang w:val="mk-MK"/>
        </w:rPr>
        <w:t>оработка со други институции</w:t>
      </w:r>
      <w:r w:rsidRPr="003B1A8D">
        <w:rPr>
          <w:sz w:val="24"/>
          <w:lang w:val="mk-MK"/>
        </w:rPr>
        <w:t xml:space="preserve"> кои се во врска со образованието:</w:t>
      </w:r>
    </w:p>
    <w:p w:rsidR="00337D66" w:rsidRDefault="00337D66" w:rsidP="00337D66">
      <w:pPr>
        <w:ind w:firstLine="720"/>
        <w:jc w:val="both"/>
        <w:rPr>
          <w:sz w:val="24"/>
          <w:lang w:val="mk-MK"/>
        </w:rPr>
      </w:pPr>
      <w:r>
        <w:rPr>
          <w:sz w:val="24"/>
          <w:lang w:val="mk-MK"/>
        </w:rPr>
        <w:t>Беа изведени две театарски претстави ,,Бети на село“ и „И тебе дедо Мраз не ти е лесно со нас“ од страна на театарот ,,Крик“ од Скопје за учениците од одделенска настава;</w:t>
      </w:r>
    </w:p>
    <w:p w:rsidR="00337D66" w:rsidRDefault="00337D66" w:rsidP="00337D66">
      <w:pPr>
        <w:ind w:firstLine="720"/>
        <w:jc w:val="both"/>
        <w:rPr>
          <w:sz w:val="24"/>
          <w:lang w:val="mk-MK"/>
        </w:rPr>
      </w:pPr>
    </w:p>
    <w:p w:rsidR="00337D66" w:rsidRDefault="00337D66" w:rsidP="00337D66">
      <w:pPr>
        <w:jc w:val="center"/>
        <w:rPr>
          <w:lang w:val="mk-MK"/>
        </w:rPr>
      </w:pPr>
      <w:r>
        <w:rPr>
          <w:noProof/>
          <w:lang w:val="en-US" w:eastAsia="en-US"/>
        </w:rPr>
        <w:drawing>
          <wp:inline distT="0" distB="0" distL="0" distR="0">
            <wp:extent cx="2878021" cy="1348740"/>
            <wp:effectExtent l="19050" t="0" r="0" b="0"/>
            <wp:docPr id="50" name="topimg1366_0" descr="img_20141222_1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0359"/>
                    <pic:cNvPicPr>
                      <a:picLocks noChangeAspect="1" noChangeArrowheads="1"/>
                    </pic:cNvPicPr>
                  </pic:nvPicPr>
                  <pic:blipFill>
                    <a:blip r:embed="rId53" cstate="print"/>
                    <a:srcRect/>
                    <a:stretch>
                      <a:fillRect/>
                    </a:stretch>
                  </pic:blipFill>
                  <pic:spPr bwMode="auto">
                    <a:xfrm>
                      <a:off x="0" y="0"/>
                      <a:ext cx="2879731" cy="1349541"/>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421215" cy="1363980"/>
            <wp:effectExtent l="19050" t="0" r="0" b="0"/>
            <wp:docPr id="51" name="topimg1366_0" descr="img_20141222_1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1717"/>
                    <pic:cNvPicPr>
                      <a:picLocks noChangeAspect="1" noChangeArrowheads="1"/>
                    </pic:cNvPicPr>
                  </pic:nvPicPr>
                  <pic:blipFill>
                    <a:blip r:embed="rId54" cstate="print"/>
                    <a:srcRect/>
                    <a:stretch>
                      <a:fillRect/>
                    </a:stretch>
                  </pic:blipFill>
                  <pic:spPr bwMode="auto">
                    <a:xfrm>
                      <a:off x="0" y="0"/>
                      <a:ext cx="2431250" cy="1369633"/>
                    </a:xfrm>
                    <a:prstGeom prst="rect">
                      <a:avLst/>
                    </a:prstGeom>
                    <a:noFill/>
                    <a:ln w="9525">
                      <a:noFill/>
                      <a:miter lim="800000"/>
                      <a:headEnd/>
                      <a:tailEnd/>
                    </a:ln>
                  </pic:spPr>
                </pic:pic>
              </a:graphicData>
            </a:graphic>
          </wp:inline>
        </w:drawing>
      </w:r>
    </w:p>
    <w:p w:rsidR="00337D66" w:rsidRDefault="00337D66" w:rsidP="00337D66">
      <w:pPr>
        <w:ind w:firstLine="720"/>
        <w:jc w:val="both"/>
        <w:rPr>
          <w:lang w:val="mk-MK"/>
        </w:rPr>
      </w:pPr>
    </w:p>
    <w:p w:rsidR="00337D66" w:rsidRDefault="00337D66" w:rsidP="00337D66">
      <w:pPr>
        <w:ind w:firstLine="720"/>
        <w:jc w:val="both"/>
        <w:rPr>
          <w:sz w:val="24"/>
          <w:szCs w:val="24"/>
          <w:lang w:val="mk-MK"/>
        </w:rPr>
      </w:pPr>
    </w:p>
    <w:p w:rsidR="00337D66" w:rsidRDefault="00337D66" w:rsidP="00337D66">
      <w:pPr>
        <w:ind w:firstLine="720"/>
        <w:jc w:val="both"/>
        <w:rPr>
          <w:sz w:val="24"/>
          <w:szCs w:val="24"/>
          <w:lang w:val="mk-MK"/>
        </w:rPr>
      </w:pPr>
    </w:p>
    <w:p w:rsidR="00337D66" w:rsidRPr="00871466" w:rsidRDefault="00337D66" w:rsidP="00337D66">
      <w:pPr>
        <w:ind w:firstLine="720"/>
        <w:jc w:val="both"/>
        <w:rPr>
          <w:lang w:val="mk-MK"/>
        </w:rPr>
      </w:pPr>
      <w:r w:rsidRPr="00871466">
        <w:rPr>
          <w:sz w:val="24"/>
          <w:szCs w:val="24"/>
          <w:lang w:val="mk-MK"/>
        </w:rPr>
        <w:t xml:space="preserve">Фондацијата за образовни и културни иницијативи „Чекор по чекор“ која го спроведува проектот на УСАИД „Со читање до лидерство“,  во рамки на компонентата за вклучување на семејствата и заедницата, </w:t>
      </w:r>
      <w:r>
        <w:rPr>
          <w:sz w:val="24"/>
          <w:szCs w:val="24"/>
          <w:lang w:val="mk-MK"/>
        </w:rPr>
        <w:t>спроведе</w:t>
      </w:r>
      <w:r w:rsidRPr="00871466">
        <w:rPr>
          <w:sz w:val="24"/>
          <w:szCs w:val="24"/>
          <w:lang w:val="mk-MK"/>
        </w:rPr>
        <w:t xml:space="preserve"> двочасовна модел - работилница за изработка на сликовници во училиштето. Целта е да се покажат практични начини и активности за подготовка на текст и илустрирање на сликовници, со што се развиваат јазичните вештини кај учениците, се поттикнува креативноста и љубовта кон читањето. На работилницата учествуваа сите одделенски наставници од училиштето и 25 родители на ученици од одделенска настава, а присустваа и директорката и стручната служба. Родителите и наставниците беа навистина креативни и изработија прекрасни сликовници кои ќе останат во училиштето и ќе се користат во наставата.  Одделенските наставници кои се вклучија во оваа работилница, понатаму ќе </w:t>
      </w:r>
      <w:r w:rsidRPr="00871466">
        <w:rPr>
          <w:sz w:val="24"/>
          <w:szCs w:val="24"/>
          <w:lang w:val="mk-MK"/>
        </w:rPr>
        <w:lastRenderedPageBreak/>
        <w:t>можат да ги организираат и спроведуваат вакви активности со сите родители и ученици од својата паралелка, додека родителите ќе можат да ги спроведуваат со своите деца.</w:t>
      </w:r>
    </w:p>
    <w:p w:rsidR="00337D66" w:rsidRDefault="00337D66" w:rsidP="00337D66">
      <w:pPr>
        <w:jc w:val="both"/>
        <w:rPr>
          <w:lang w:val="mk-MK"/>
        </w:rPr>
      </w:pPr>
      <w:r>
        <w:rPr>
          <w:noProof/>
          <w:lang w:val="en-US" w:eastAsia="en-US"/>
        </w:rPr>
        <w:drawing>
          <wp:inline distT="0" distB="0" distL="0" distR="0">
            <wp:extent cx="2080260" cy="1384282"/>
            <wp:effectExtent l="19050" t="0" r="0" b="0"/>
            <wp:docPr id="52" name="topimg1333_0" descr="sam_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2"/>
                    <pic:cNvPicPr>
                      <a:picLocks noChangeAspect="1" noChangeArrowheads="1"/>
                    </pic:cNvPicPr>
                  </pic:nvPicPr>
                  <pic:blipFill>
                    <a:blip r:embed="rId55" cstate="print"/>
                    <a:srcRect/>
                    <a:stretch>
                      <a:fillRect/>
                    </a:stretch>
                  </pic:blipFill>
                  <pic:spPr bwMode="auto">
                    <a:xfrm>
                      <a:off x="0" y="0"/>
                      <a:ext cx="2090552" cy="1391131"/>
                    </a:xfrm>
                    <a:prstGeom prst="rect">
                      <a:avLst/>
                    </a:prstGeom>
                    <a:noFill/>
                    <a:ln w="9525">
                      <a:noFill/>
                      <a:miter lim="800000"/>
                      <a:headEnd/>
                      <a:tailEnd/>
                    </a:ln>
                  </pic:spPr>
                </pic:pic>
              </a:graphicData>
            </a:graphic>
          </wp:inline>
        </w:drawing>
      </w:r>
      <w:r>
        <w:rPr>
          <w:noProof/>
          <w:lang w:val="en-US" w:eastAsia="en-US"/>
        </w:rPr>
        <w:t xml:space="preserve"> </w:t>
      </w:r>
      <w:r>
        <w:rPr>
          <w:noProof/>
          <w:lang w:val="en-US" w:eastAsia="en-US"/>
        </w:rPr>
        <w:drawing>
          <wp:inline distT="0" distB="0" distL="0" distR="0">
            <wp:extent cx="2068915" cy="1376731"/>
            <wp:effectExtent l="19050" t="0" r="7535" b="0"/>
            <wp:docPr id="53" name="topimg1333_0" descr="sam_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1"/>
                    <pic:cNvPicPr>
                      <a:picLocks noChangeAspect="1" noChangeArrowheads="1"/>
                    </pic:cNvPicPr>
                  </pic:nvPicPr>
                  <pic:blipFill>
                    <a:blip r:embed="rId56" cstate="print"/>
                    <a:srcRect/>
                    <a:stretch>
                      <a:fillRect/>
                    </a:stretch>
                  </pic:blipFill>
                  <pic:spPr bwMode="auto">
                    <a:xfrm>
                      <a:off x="0" y="0"/>
                      <a:ext cx="2069043" cy="1376816"/>
                    </a:xfrm>
                    <a:prstGeom prst="rect">
                      <a:avLst/>
                    </a:prstGeom>
                    <a:noFill/>
                    <a:ln w="9525">
                      <a:noFill/>
                      <a:miter lim="800000"/>
                      <a:headEnd/>
                      <a:tailEnd/>
                    </a:ln>
                  </pic:spPr>
                </pic:pic>
              </a:graphicData>
            </a:graphic>
          </wp:inline>
        </w:drawing>
      </w:r>
      <w:r w:rsidRPr="007D2FFF">
        <w:t xml:space="preserve"> </w:t>
      </w:r>
      <w:r>
        <w:rPr>
          <w:noProof/>
          <w:lang w:val="en-US" w:eastAsia="en-US"/>
        </w:rPr>
        <w:drawing>
          <wp:inline distT="0" distB="0" distL="0" distR="0">
            <wp:extent cx="1829274" cy="1372518"/>
            <wp:effectExtent l="19050" t="0" r="0" b="0"/>
            <wp:docPr id="54" name="topimg1333_0" descr="imgp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imgp1948"/>
                    <pic:cNvPicPr>
                      <a:picLocks noChangeAspect="1" noChangeArrowheads="1"/>
                    </pic:cNvPicPr>
                  </pic:nvPicPr>
                  <pic:blipFill>
                    <a:blip r:embed="rId57" cstate="print"/>
                    <a:srcRect/>
                    <a:stretch>
                      <a:fillRect/>
                    </a:stretch>
                  </pic:blipFill>
                  <pic:spPr bwMode="auto">
                    <a:xfrm>
                      <a:off x="0" y="0"/>
                      <a:ext cx="1830214" cy="1373223"/>
                    </a:xfrm>
                    <a:prstGeom prst="rect">
                      <a:avLst/>
                    </a:prstGeom>
                    <a:noFill/>
                    <a:ln w="9525">
                      <a:noFill/>
                      <a:miter lim="800000"/>
                      <a:headEnd/>
                      <a:tailEnd/>
                    </a:ln>
                  </pic:spPr>
                </pic:pic>
              </a:graphicData>
            </a:graphic>
          </wp:inline>
        </w:drawing>
      </w:r>
    </w:p>
    <w:p w:rsidR="00337D66" w:rsidRPr="00A32D49" w:rsidRDefault="00337D66" w:rsidP="00337D66">
      <w:pPr>
        <w:jc w:val="both"/>
        <w:rPr>
          <w:sz w:val="24"/>
          <w:szCs w:val="24"/>
          <w:lang w:val="mk-MK"/>
        </w:rPr>
      </w:pPr>
    </w:p>
    <w:p w:rsidR="00337D66" w:rsidRDefault="00337D66" w:rsidP="00337D66">
      <w:pPr>
        <w:jc w:val="both"/>
        <w:rPr>
          <w:sz w:val="24"/>
          <w:lang w:val="mk-MK"/>
        </w:rPr>
      </w:pPr>
      <w:r w:rsidRPr="003B1A8D">
        <w:rPr>
          <w:sz w:val="24"/>
        </w:rPr>
        <w:tab/>
      </w:r>
    </w:p>
    <w:p w:rsidR="00337D66" w:rsidRPr="003B1A8D" w:rsidRDefault="00337D66" w:rsidP="00337D66">
      <w:pPr>
        <w:ind w:firstLine="720"/>
        <w:jc w:val="both"/>
        <w:rPr>
          <w:sz w:val="24"/>
          <w:lang w:val="mk-MK"/>
        </w:rPr>
      </w:pPr>
      <w:r w:rsidRPr="003B1A8D">
        <w:rPr>
          <w:sz w:val="24"/>
        </w:rPr>
        <w:t xml:space="preserve">Училишната библиотека, која располага со околу </w:t>
      </w:r>
      <w:r w:rsidRPr="00F37141">
        <w:rPr>
          <w:sz w:val="24"/>
          <w:lang w:val="mk-MK"/>
        </w:rPr>
        <w:t>8 444</w:t>
      </w:r>
      <w:r w:rsidRPr="003B1A8D">
        <w:rPr>
          <w:sz w:val="24"/>
        </w:rPr>
        <w:t xml:space="preserve"> книги и голем број списанија, ја користат не само учениците од училиштето</w:t>
      </w:r>
      <w:r w:rsidRPr="003B1A8D">
        <w:rPr>
          <w:sz w:val="24"/>
          <w:lang w:val="mk-MK"/>
        </w:rPr>
        <w:t>,</w:t>
      </w:r>
      <w:r w:rsidRPr="003B1A8D">
        <w:rPr>
          <w:sz w:val="24"/>
        </w:rPr>
        <w:t xml:space="preserve"> туку и средношколската младина и месното население. Во првото полугодие се издадени </w:t>
      </w:r>
      <w:r w:rsidRPr="00F37141">
        <w:rPr>
          <w:sz w:val="24"/>
          <w:lang w:val="mk-MK"/>
        </w:rPr>
        <w:t>411</w:t>
      </w:r>
      <w:r w:rsidRPr="003B1A8D">
        <w:rPr>
          <w:sz w:val="24"/>
        </w:rPr>
        <w:t xml:space="preserve"> книги</w:t>
      </w:r>
      <w:r w:rsidRPr="003B1A8D">
        <w:rPr>
          <w:sz w:val="24"/>
          <w:lang w:val="mk-MK"/>
        </w:rPr>
        <w:t>.</w:t>
      </w:r>
      <w:r w:rsidRPr="003B1A8D">
        <w:rPr>
          <w:sz w:val="24"/>
        </w:rPr>
        <w:t xml:space="preserve"> </w:t>
      </w:r>
    </w:p>
    <w:p w:rsidR="00337D66" w:rsidRPr="00C87F6E" w:rsidRDefault="00337D66" w:rsidP="00337D66">
      <w:pPr>
        <w:jc w:val="both"/>
        <w:rPr>
          <w:sz w:val="24"/>
          <w:lang w:val="mk-MK"/>
        </w:rPr>
      </w:pPr>
    </w:p>
    <w:p w:rsidR="001B30FA" w:rsidRDefault="001B30FA" w:rsidP="00F80E72">
      <w:pPr>
        <w:pStyle w:val="ListParagraph"/>
        <w:ind w:left="0"/>
        <w:jc w:val="both"/>
        <w:rPr>
          <w:rFonts w:ascii="Arial" w:hAnsi="Arial" w:cs="Arial"/>
          <w:color w:val="00B050"/>
          <w:sz w:val="22"/>
          <w:szCs w:val="22"/>
          <w:lang w:val="mk-MK"/>
        </w:rPr>
      </w:pPr>
    </w:p>
    <w:p w:rsidR="00E0463F" w:rsidRDefault="00E0463F" w:rsidP="00F80E72">
      <w:pPr>
        <w:pStyle w:val="ListParagraph"/>
        <w:ind w:left="0"/>
        <w:jc w:val="both"/>
        <w:rPr>
          <w:rFonts w:ascii="Arial" w:hAnsi="Arial" w:cs="Arial"/>
          <w:color w:val="00B050"/>
          <w:sz w:val="22"/>
          <w:szCs w:val="22"/>
          <w:lang w:val="mk-MK"/>
        </w:rPr>
      </w:pPr>
    </w:p>
    <w:p w:rsidR="00E0463F" w:rsidRDefault="00E0463F" w:rsidP="00E0463F">
      <w:pPr>
        <w:pStyle w:val="Heading9"/>
        <w:jc w:val="center"/>
        <w:rPr>
          <w:rFonts w:ascii="Times New Roman" w:hAnsi="Times New Roman" w:cs="Times New Roman"/>
          <w:b/>
          <w:i w:val="0"/>
          <w:color w:val="auto"/>
          <w:sz w:val="24"/>
          <w:szCs w:val="24"/>
          <w:lang w:val="ru-RU"/>
        </w:rPr>
      </w:pPr>
      <w:r w:rsidRPr="004C79E1">
        <w:rPr>
          <w:rFonts w:ascii="Times New Roman" w:hAnsi="Times New Roman" w:cs="Times New Roman"/>
          <w:b/>
          <w:i w:val="0"/>
          <w:color w:val="auto"/>
          <w:sz w:val="24"/>
          <w:szCs w:val="24"/>
          <w:lang w:val="ru-RU"/>
        </w:rPr>
        <w:t>ВКЛУЧЕНОСТ НА УЧ</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Л</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ШТЕТО ВО ПРОЕКТИ</w:t>
      </w:r>
    </w:p>
    <w:p w:rsidR="009C6E5E" w:rsidRDefault="009C6E5E" w:rsidP="009C6E5E">
      <w:pPr>
        <w:rPr>
          <w:lang w:val="ru-RU"/>
        </w:rPr>
      </w:pPr>
    </w:p>
    <w:p w:rsidR="009C6E5E" w:rsidRPr="009C6E5E" w:rsidRDefault="009C6E5E" w:rsidP="009C6E5E">
      <w:pPr>
        <w:jc w:val="center"/>
        <w:rPr>
          <w:lang w:val="ru-RU"/>
        </w:rPr>
      </w:pPr>
      <w:r w:rsidRPr="004C79E1">
        <w:rPr>
          <w:b/>
          <w:sz w:val="24"/>
          <w:lang w:val="mk-MK"/>
        </w:rPr>
        <w:t>,,Интеграција на еколошката едукација во македонскиот образовен систем“</w:t>
      </w:r>
    </w:p>
    <w:p w:rsidR="00E0463F" w:rsidRPr="004C79E1" w:rsidRDefault="00E0463F" w:rsidP="00E0463F">
      <w:pPr>
        <w:ind w:firstLine="720"/>
        <w:jc w:val="both"/>
        <w:rPr>
          <w:sz w:val="24"/>
          <w:szCs w:val="24"/>
          <w:lang w:val="mk-MK"/>
        </w:rPr>
      </w:pPr>
      <w:r w:rsidRPr="004C79E1">
        <w:rPr>
          <w:sz w:val="24"/>
          <w:lang w:val="mk-MK"/>
        </w:rPr>
        <w:t xml:space="preserve">И во оваа учебна година акцент беше ставен на реализација на активностите од програмата на МОН </w:t>
      </w:r>
      <w:r w:rsidRPr="004C79E1">
        <w:rPr>
          <w:b/>
          <w:sz w:val="24"/>
          <w:lang w:val="mk-MK"/>
        </w:rPr>
        <w:t>,,Интеграција на еколошката едукација во македонскиот образовен систем“</w:t>
      </w:r>
      <w:r>
        <w:rPr>
          <w:b/>
          <w:sz w:val="24"/>
          <w:lang w:val="mk-MK"/>
        </w:rPr>
        <w:t xml:space="preserve"> </w:t>
      </w:r>
      <w:r w:rsidRPr="004C79E1">
        <w:rPr>
          <w:sz w:val="24"/>
          <w:lang w:val="mk-MK"/>
        </w:rPr>
        <w:t>со цел да</w:t>
      </w:r>
      <w:r>
        <w:rPr>
          <w:b/>
          <w:sz w:val="24"/>
          <w:lang w:val="mk-MK"/>
        </w:rPr>
        <w:t xml:space="preserve"> </w:t>
      </w:r>
      <w:r w:rsidRPr="004C79E1">
        <w:rPr>
          <w:rStyle w:val="Heading2Char"/>
          <w:sz w:val="24"/>
          <w:szCs w:val="24"/>
        </w:rPr>
        <w:t>се подигне свеста за заштита на животната средина кај децата од градинките и кај учениците од основните и средните училишта</w:t>
      </w:r>
      <w:r w:rsidRPr="004C79E1">
        <w:rPr>
          <w:b/>
          <w:sz w:val="24"/>
          <w:lang w:val="mk-MK"/>
        </w:rPr>
        <w:t xml:space="preserve">. </w:t>
      </w:r>
      <w:r>
        <w:rPr>
          <w:sz w:val="24"/>
          <w:lang w:val="mk-MK"/>
        </w:rPr>
        <w:t>Училиштето има статус „Сребрено ниво“ еко училиште, и п</w:t>
      </w:r>
      <w:r w:rsidRPr="004C79E1">
        <w:rPr>
          <w:sz w:val="24"/>
          <w:szCs w:val="24"/>
        </w:rPr>
        <w:t>од мотото: ,,Ние се грижиме за животната средина – грижата за почиста средина ја чува нашата иднина“,  </w:t>
      </w:r>
      <w:r w:rsidRPr="004C79E1">
        <w:rPr>
          <w:sz w:val="24"/>
          <w:szCs w:val="24"/>
          <w:lang w:val="mk-MK"/>
        </w:rPr>
        <w:t xml:space="preserve">продолжи да </w:t>
      </w:r>
      <w:r>
        <w:rPr>
          <w:sz w:val="24"/>
          <w:szCs w:val="24"/>
          <w:lang w:val="mk-MK"/>
        </w:rPr>
        <w:t>ги</w:t>
      </w:r>
      <w:r w:rsidRPr="004C79E1">
        <w:rPr>
          <w:sz w:val="24"/>
          <w:szCs w:val="24"/>
        </w:rPr>
        <w:t xml:space="preserve"> спроведува активности</w:t>
      </w:r>
      <w:r>
        <w:rPr>
          <w:sz w:val="24"/>
          <w:szCs w:val="24"/>
          <w:lang w:val="mk-MK"/>
        </w:rPr>
        <w:t>те</w:t>
      </w:r>
      <w:r w:rsidRPr="004C79E1">
        <w:rPr>
          <w:sz w:val="24"/>
          <w:szCs w:val="24"/>
        </w:rPr>
        <w:t xml:space="preserve"> за: заштеда на енергија, заштеда на вода, одржување на зградата и здрава средина во училиштето</w:t>
      </w:r>
      <w:r w:rsidRPr="004C79E1">
        <w:rPr>
          <w:sz w:val="24"/>
          <w:szCs w:val="24"/>
          <w:lang w:val="mk-MK"/>
        </w:rPr>
        <w:t xml:space="preserve"> и</w:t>
      </w:r>
      <w:r w:rsidRPr="004C79E1">
        <w:rPr>
          <w:sz w:val="24"/>
          <w:szCs w:val="24"/>
        </w:rPr>
        <w:t xml:space="preserve"> уреден и еколошки двор.</w:t>
      </w:r>
      <w:r w:rsidRPr="004C79E1">
        <w:rPr>
          <w:sz w:val="24"/>
          <w:szCs w:val="24"/>
          <w:lang w:val="mk-MK"/>
        </w:rPr>
        <w:t xml:space="preserve">  Во рамките на овој проект во училиштето се спроведоа повеќе еколошки акции со бројни активности.</w:t>
      </w:r>
      <w:r>
        <w:rPr>
          <w:sz w:val="24"/>
          <w:szCs w:val="24"/>
          <w:lang w:val="mk-MK"/>
        </w:rPr>
        <w:t xml:space="preserve"> </w:t>
      </w:r>
    </w:p>
    <w:p w:rsidR="00E0463F" w:rsidRPr="004C79E1" w:rsidRDefault="00E0463F" w:rsidP="00E0463F">
      <w:pPr>
        <w:ind w:firstLine="720"/>
        <w:jc w:val="both"/>
        <w:rPr>
          <w:sz w:val="24"/>
          <w:szCs w:val="24"/>
          <w:lang w:val="mk-MK"/>
        </w:rPr>
      </w:pPr>
      <w:r w:rsidRPr="004C79E1">
        <w:rPr>
          <w:sz w:val="24"/>
          <w:szCs w:val="24"/>
          <w:lang w:val="mk-MK"/>
        </w:rPr>
        <w:t xml:space="preserve">Во рамките на оваа програма во училиштето успешно се спроведува и проектот </w:t>
      </w:r>
      <w:r w:rsidRPr="004C79E1">
        <w:rPr>
          <w:b/>
          <w:sz w:val="24"/>
          <w:szCs w:val="24"/>
          <w:lang w:val="mk-MK"/>
        </w:rPr>
        <w:t>,,Еколошко образование за зачувување на природата во Брегалнчкиот регион“</w:t>
      </w:r>
      <w:r w:rsidRPr="004C79E1">
        <w:rPr>
          <w:sz w:val="24"/>
          <w:szCs w:val="24"/>
          <w:lang w:val="mk-MK"/>
        </w:rPr>
        <w:t>. Се спроведуваат повеќе активности со учениците за запознавање с</w:t>
      </w:r>
      <w:r>
        <w:rPr>
          <w:sz w:val="24"/>
          <w:szCs w:val="24"/>
          <w:lang w:val="mk-MK"/>
        </w:rPr>
        <w:t>о биодиверзитетот во околината и се доставуваат извешатаи до координаторот на проектот.</w:t>
      </w:r>
    </w:p>
    <w:p w:rsidR="00C575AA" w:rsidRDefault="00E0463F" w:rsidP="00E0463F">
      <w:pPr>
        <w:jc w:val="both"/>
        <w:rPr>
          <w:sz w:val="24"/>
          <w:szCs w:val="24"/>
          <w:lang w:val="mk-MK"/>
        </w:rPr>
      </w:pPr>
      <w:r w:rsidRPr="00C854E5">
        <w:rPr>
          <w:sz w:val="24"/>
          <w:szCs w:val="24"/>
          <w:lang w:val="mk-MK"/>
        </w:rPr>
        <w:t xml:space="preserve">      </w:t>
      </w:r>
    </w:p>
    <w:p w:rsidR="00C575AA" w:rsidRDefault="00C575AA" w:rsidP="00C575AA">
      <w:pPr>
        <w:jc w:val="center"/>
        <w:rPr>
          <w:b/>
          <w:sz w:val="24"/>
          <w:szCs w:val="24"/>
          <w:lang w:val="mk-MK"/>
        </w:rPr>
      </w:pPr>
      <w:r w:rsidRPr="00C854E5">
        <w:rPr>
          <w:b/>
          <w:sz w:val="24"/>
          <w:szCs w:val="24"/>
          <w:lang w:val="mk-MK"/>
        </w:rPr>
        <w:t xml:space="preserve">,,Превенција од насилно однесување во основните училишта </w:t>
      </w:r>
    </w:p>
    <w:p w:rsidR="00C575AA" w:rsidRDefault="00C575AA" w:rsidP="00C575AA">
      <w:pPr>
        <w:jc w:val="center"/>
        <w:rPr>
          <w:sz w:val="24"/>
          <w:szCs w:val="24"/>
          <w:lang w:val="mk-MK"/>
        </w:rPr>
      </w:pPr>
      <w:r w:rsidRPr="00C854E5">
        <w:rPr>
          <w:b/>
          <w:sz w:val="24"/>
          <w:szCs w:val="24"/>
          <w:lang w:val="mk-MK"/>
        </w:rPr>
        <w:t>во Република Македонија</w:t>
      </w:r>
      <w:r w:rsidRPr="00C854E5">
        <w:rPr>
          <w:sz w:val="24"/>
          <w:szCs w:val="24"/>
          <w:lang w:val="mk-MK"/>
        </w:rPr>
        <w:t>“.</w:t>
      </w:r>
    </w:p>
    <w:p w:rsidR="00E0463F" w:rsidRDefault="00E0463F" w:rsidP="00C575AA">
      <w:pPr>
        <w:ind w:firstLine="720"/>
        <w:jc w:val="both"/>
        <w:rPr>
          <w:sz w:val="24"/>
          <w:szCs w:val="24"/>
          <w:lang w:val="mk-MK"/>
        </w:rPr>
      </w:pPr>
      <w:r w:rsidRPr="00C854E5">
        <w:rPr>
          <w:sz w:val="24"/>
          <w:szCs w:val="24"/>
          <w:lang w:val="mk-MK"/>
        </w:rPr>
        <w:t xml:space="preserve"> </w:t>
      </w:r>
      <w:r w:rsidRPr="00C854E5">
        <w:rPr>
          <w:snapToGrid w:val="0"/>
          <w:w w:val="0"/>
          <w:sz w:val="0"/>
          <w:szCs w:val="0"/>
          <w:u w:color="000000"/>
          <w:bdr w:val="none" w:sz="0" w:space="0" w:color="000000"/>
          <w:shd w:val="clear" w:color="000000" w:fill="000000"/>
        </w:rPr>
        <w:t xml:space="preserve"> </w:t>
      </w:r>
      <w:r w:rsidRPr="00C854E5">
        <w:rPr>
          <w:sz w:val="24"/>
          <w:szCs w:val="24"/>
          <w:lang w:val="mk-MK"/>
        </w:rPr>
        <w:t xml:space="preserve">Во оваа учебна година училиштето продолжи со реализација на програмата </w:t>
      </w:r>
      <w:r w:rsidRPr="00C854E5">
        <w:rPr>
          <w:b/>
          <w:sz w:val="24"/>
          <w:szCs w:val="24"/>
          <w:lang w:val="mk-MK"/>
        </w:rPr>
        <w:t>,,Превенција од насилно однесување во основните училишта во Република Македонија</w:t>
      </w:r>
      <w:r w:rsidRPr="00C854E5">
        <w:rPr>
          <w:sz w:val="24"/>
          <w:szCs w:val="24"/>
          <w:lang w:val="mk-MK"/>
        </w:rPr>
        <w:t xml:space="preserve">“. Врз основа на определените приоритети, е изработена </w:t>
      </w:r>
      <w:r w:rsidRPr="00C854E5">
        <w:rPr>
          <w:rFonts w:ascii="Arial" w:hAnsi="Arial" w:cs="Arial"/>
          <w:lang w:val="mk-MK"/>
        </w:rPr>
        <w:t>,,</w:t>
      </w:r>
      <w:r w:rsidRPr="00C854E5">
        <w:rPr>
          <w:b/>
          <w:sz w:val="24"/>
          <w:szCs w:val="24"/>
        </w:rPr>
        <w:t>Програма за превенција и намалување на насилството во училиштето</w:t>
      </w:r>
      <w:r w:rsidRPr="00C854E5">
        <w:rPr>
          <w:b/>
          <w:sz w:val="24"/>
          <w:szCs w:val="24"/>
          <w:lang w:val="mk-MK"/>
        </w:rPr>
        <w:t>“</w:t>
      </w:r>
      <w:r w:rsidRPr="00C854E5">
        <w:rPr>
          <w:sz w:val="24"/>
          <w:szCs w:val="24"/>
          <w:lang w:val="mk-MK"/>
        </w:rPr>
        <w:t>, која се реализира</w:t>
      </w:r>
      <w:r>
        <w:rPr>
          <w:sz w:val="24"/>
          <w:szCs w:val="24"/>
          <w:lang w:val="mk-MK"/>
        </w:rPr>
        <w:t xml:space="preserve"> од страна на стручната служба.</w:t>
      </w:r>
    </w:p>
    <w:p w:rsidR="00C575AA" w:rsidRDefault="00C575AA" w:rsidP="00C575AA">
      <w:pPr>
        <w:ind w:firstLine="720"/>
        <w:jc w:val="both"/>
        <w:rPr>
          <w:sz w:val="24"/>
          <w:szCs w:val="24"/>
          <w:lang w:val="mk-MK"/>
        </w:rPr>
      </w:pPr>
    </w:p>
    <w:p w:rsidR="00C575AA" w:rsidRPr="00C854E5" w:rsidRDefault="00C575AA" w:rsidP="00C575AA">
      <w:pPr>
        <w:jc w:val="center"/>
        <w:rPr>
          <w:sz w:val="24"/>
          <w:szCs w:val="24"/>
          <w:lang w:val="mk-MK"/>
        </w:rPr>
      </w:pP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w:t>
      </w:r>
    </w:p>
    <w:p w:rsidR="00E0463F" w:rsidRDefault="00E0463F" w:rsidP="00E0463F">
      <w:pPr>
        <w:ind w:firstLine="720"/>
        <w:jc w:val="both"/>
        <w:rPr>
          <w:sz w:val="24"/>
          <w:szCs w:val="24"/>
          <w:lang w:val="mk-MK" w:eastAsia="en-US"/>
        </w:rPr>
      </w:pPr>
      <w:r>
        <w:rPr>
          <w:sz w:val="24"/>
          <w:szCs w:val="24"/>
          <w:lang w:val="mk-MK" w:eastAsia="en-US"/>
        </w:rPr>
        <w:t xml:space="preserve">Училиштето од </w:t>
      </w:r>
      <w:r w:rsidRPr="009F16ED">
        <w:rPr>
          <w:sz w:val="24"/>
          <w:szCs w:val="24"/>
          <w:lang w:val="mk-MK" w:eastAsia="en-US"/>
        </w:rPr>
        <w:t>е вклуч</w:t>
      </w:r>
      <w:r>
        <w:rPr>
          <w:sz w:val="24"/>
          <w:szCs w:val="24"/>
          <w:lang w:val="mk-MK" w:eastAsia="en-US"/>
        </w:rPr>
        <w:t>ено</w:t>
      </w:r>
      <w:r w:rsidRPr="009F16ED">
        <w:rPr>
          <w:sz w:val="24"/>
          <w:szCs w:val="24"/>
          <w:lang w:val="mk-MK" w:eastAsia="en-US"/>
        </w:rPr>
        <w:t xml:space="preserve"> и во Проектот</w:t>
      </w:r>
      <w:r w:rsidRPr="009F16ED">
        <w:rPr>
          <w:sz w:val="24"/>
          <w:szCs w:val="24"/>
          <w:lang w:val="en-US" w:eastAsia="en-US"/>
        </w:rPr>
        <w:t xml:space="preserve"> на УСАИД</w:t>
      </w:r>
      <w:r w:rsidRPr="009F16ED">
        <w:rPr>
          <w:sz w:val="24"/>
          <w:szCs w:val="24"/>
          <w:lang w:val="mk-MK" w:eastAsia="en-US"/>
        </w:rPr>
        <w:t xml:space="preserve"> </w:t>
      </w: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 xml:space="preserve">, </w:t>
      </w:r>
      <w:r>
        <w:rPr>
          <w:sz w:val="24"/>
          <w:szCs w:val="24"/>
          <w:lang w:val="mk-MK" w:eastAsia="en-US"/>
        </w:rPr>
        <w:t>преку кој</w:t>
      </w:r>
      <w:r w:rsidRPr="009F16ED">
        <w:rPr>
          <w:sz w:val="24"/>
          <w:szCs w:val="24"/>
          <w:lang w:val="mk-MK" w:eastAsia="en-US"/>
        </w:rPr>
        <w:t xml:space="preserve"> на учениците им овозможува да ги унапредуваат јазичните и математичките вештини. </w:t>
      </w:r>
      <w:r>
        <w:rPr>
          <w:sz w:val="24"/>
          <w:szCs w:val="24"/>
          <w:lang w:val="mk-MK" w:eastAsia="en-US"/>
        </w:rPr>
        <w:t>Во првото полугодите од оваа учебна година се спроведени активности од компонентите:</w:t>
      </w:r>
      <w:r>
        <w:rPr>
          <w:b/>
          <w:bCs/>
          <w:sz w:val="24"/>
          <w:szCs w:val="24"/>
          <w:lang w:val="mk-MK"/>
        </w:rPr>
        <w:t xml:space="preserve"> д</w:t>
      </w:r>
      <w:r w:rsidRPr="00D44E94">
        <w:rPr>
          <w:b/>
          <w:bCs/>
          <w:sz w:val="24"/>
          <w:szCs w:val="24"/>
        </w:rPr>
        <w:t>игитални ресурси за учење</w:t>
      </w:r>
      <w:r>
        <w:rPr>
          <w:sz w:val="24"/>
          <w:szCs w:val="24"/>
        </w:rPr>
        <w:t xml:space="preserve"> – </w:t>
      </w:r>
      <w:r>
        <w:rPr>
          <w:sz w:val="24"/>
          <w:szCs w:val="24"/>
          <w:lang w:val="mk-MK"/>
        </w:rPr>
        <w:t>у</w:t>
      </w:r>
      <w:r w:rsidRPr="00C00A7C">
        <w:rPr>
          <w:sz w:val="24"/>
          <w:szCs w:val="24"/>
        </w:rPr>
        <w:t xml:space="preserve">потреба на дигитални материјали за изучување на мајчин јазик и математика, соодветни на потребите на учениците, во форма а аудио книги, сликовници </w:t>
      </w:r>
      <w:r w:rsidRPr="00C00A7C">
        <w:rPr>
          <w:sz w:val="24"/>
          <w:szCs w:val="24"/>
        </w:rPr>
        <w:lastRenderedPageBreak/>
        <w:t>и едукативни игри</w:t>
      </w:r>
      <w:r>
        <w:rPr>
          <w:sz w:val="24"/>
          <w:szCs w:val="24"/>
          <w:lang w:val="mk-MK"/>
        </w:rPr>
        <w:t xml:space="preserve"> и </w:t>
      </w:r>
      <w:r>
        <w:rPr>
          <w:b/>
          <w:bCs/>
          <w:sz w:val="24"/>
          <w:szCs w:val="24"/>
          <w:lang w:val="mk-MK"/>
        </w:rPr>
        <w:t>в</w:t>
      </w:r>
      <w:r w:rsidRPr="00D44E94">
        <w:rPr>
          <w:b/>
          <w:bCs/>
          <w:sz w:val="24"/>
          <w:szCs w:val="24"/>
        </w:rPr>
        <w:t>клучување на семејствата и заедницата</w:t>
      </w:r>
      <w:r>
        <w:rPr>
          <w:sz w:val="24"/>
          <w:szCs w:val="24"/>
        </w:rPr>
        <w:t xml:space="preserve"> – </w:t>
      </w:r>
      <w:r>
        <w:rPr>
          <w:sz w:val="24"/>
          <w:szCs w:val="24"/>
          <w:lang w:val="mk-MK"/>
        </w:rPr>
        <w:t>с</w:t>
      </w:r>
      <w:r w:rsidRPr="00C00A7C">
        <w:rPr>
          <w:sz w:val="24"/>
          <w:szCs w:val="24"/>
        </w:rPr>
        <w:t>проведување на иницијативи кои ги развиваат јазичните и математичките вештини кај деца</w:t>
      </w:r>
      <w:r>
        <w:rPr>
          <w:sz w:val="24"/>
          <w:szCs w:val="24"/>
          <w:lang w:val="mk-MK"/>
        </w:rPr>
        <w:t>та</w:t>
      </w:r>
      <w:r w:rsidRPr="00C00A7C">
        <w:rPr>
          <w:sz w:val="24"/>
          <w:szCs w:val="24"/>
        </w:rPr>
        <w:t>.</w:t>
      </w:r>
      <w:r>
        <w:rPr>
          <w:sz w:val="24"/>
          <w:szCs w:val="24"/>
          <w:lang w:val="mk-MK"/>
        </w:rPr>
        <w:t xml:space="preserve"> </w:t>
      </w:r>
      <w:r w:rsidRPr="009F16ED">
        <w:rPr>
          <w:sz w:val="24"/>
          <w:szCs w:val="24"/>
          <w:lang w:val="en-US" w:eastAsia="en-US"/>
        </w:rPr>
        <w:t xml:space="preserve">Во понатамошниот развој на проектот наставниците ќе се обучуваат за да ги развиваат јазичните и математичките способности во раниот развој на учениците како важен предуслов во создавањето на писмена и образована нација. </w:t>
      </w:r>
      <w:bookmarkStart w:id="2" w:name="g_vsig1180_0"/>
      <w:bookmarkEnd w:id="2"/>
    </w:p>
    <w:p w:rsidR="009434D0" w:rsidRPr="009434D0" w:rsidRDefault="009434D0" w:rsidP="00E0463F">
      <w:pPr>
        <w:ind w:firstLine="720"/>
        <w:jc w:val="both"/>
        <w:rPr>
          <w:sz w:val="24"/>
          <w:szCs w:val="24"/>
          <w:lang w:val="mk-MK" w:eastAsia="en-US"/>
        </w:rPr>
      </w:pPr>
    </w:p>
    <w:p w:rsidR="009434D0" w:rsidRPr="009434D0" w:rsidRDefault="009434D0" w:rsidP="009434D0">
      <w:pPr>
        <w:jc w:val="center"/>
        <w:rPr>
          <w:sz w:val="24"/>
          <w:szCs w:val="24"/>
          <w:lang w:val="mk-MK" w:eastAsia="en-US"/>
        </w:rPr>
      </w:pPr>
      <w:r w:rsidRPr="00AA6C46">
        <w:rPr>
          <w:sz w:val="24"/>
          <w:szCs w:val="24"/>
          <w:lang w:val="mk-MK"/>
        </w:rPr>
        <w:t>„</w:t>
      </w:r>
      <w:r w:rsidRPr="00AA6C46">
        <w:rPr>
          <w:b/>
          <w:sz w:val="24"/>
          <w:szCs w:val="24"/>
          <w:lang w:val="mk-MK"/>
        </w:rPr>
        <w:t>Меѓуетничка интеграција во образованието“</w:t>
      </w:r>
    </w:p>
    <w:p w:rsidR="00E0463F" w:rsidRDefault="00E0463F" w:rsidP="00E0463F">
      <w:pPr>
        <w:ind w:firstLine="720"/>
        <w:jc w:val="both"/>
        <w:rPr>
          <w:sz w:val="24"/>
          <w:szCs w:val="24"/>
          <w:lang w:val="mk-MK"/>
        </w:rPr>
      </w:pPr>
      <w:r w:rsidRPr="00AA6C46">
        <w:rPr>
          <w:sz w:val="24"/>
          <w:szCs w:val="24"/>
          <w:lang w:val="mk-MK"/>
        </w:rPr>
        <w:t>Проектот „</w:t>
      </w:r>
      <w:r w:rsidRPr="00AA6C46">
        <w:rPr>
          <w:b/>
          <w:sz w:val="24"/>
          <w:szCs w:val="24"/>
          <w:lang w:val="mk-MK"/>
        </w:rPr>
        <w:t>Меѓуетничка интеграција во образованието“</w:t>
      </w:r>
      <w:r>
        <w:rPr>
          <w:b/>
          <w:sz w:val="24"/>
          <w:szCs w:val="24"/>
          <w:lang w:val="mk-MK"/>
        </w:rPr>
        <w:t xml:space="preserve"> </w:t>
      </w:r>
      <w:r w:rsidRPr="00AA6C46">
        <w:rPr>
          <w:sz w:val="24"/>
          <w:szCs w:val="24"/>
          <w:lang w:val="mk-MK"/>
        </w:rPr>
        <w:t>во оваа учебна година започн</w:t>
      </w:r>
      <w:r>
        <w:rPr>
          <w:sz w:val="24"/>
          <w:szCs w:val="24"/>
          <w:lang w:val="mk-MK"/>
        </w:rPr>
        <w:t>а</w:t>
      </w:r>
      <w:r w:rsidRPr="00AA6C46">
        <w:rPr>
          <w:sz w:val="24"/>
          <w:szCs w:val="24"/>
          <w:lang w:val="mk-MK"/>
        </w:rPr>
        <w:t xml:space="preserve"> со </w:t>
      </w:r>
      <w:r>
        <w:rPr>
          <w:sz w:val="24"/>
          <w:szCs w:val="24"/>
          <w:lang w:val="mk-MK"/>
        </w:rPr>
        <w:t xml:space="preserve">да се реализира според изготвениот Акционен план. </w:t>
      </w:r>
      <w:r w:rsidRPr="003E0ACC">
        <w:rPr>
          <w:sz w:val="24"/>
          <w:szCs w:val="24"/>
          <w:lang w:val="mk-MK"/>
        </w:rPr>
        <w:t>Реализирани се повеќе активности во училиштето</w:t>
      </w:r>
      <w:r>
        <w:rPr>
          <w:sz w:val="24"/>
          <w:szCs w:val="24"/>
          <w:lang w:val="mk-MK"/>
        </w:rPr>
        <w:t xml:space="preserve"> со цел надминување на стереотипите и предрасудите за други етнички заедници и зголемување на свесноста кај учениците, наставниците и родителите за Мултиетничкиот карактер на Р. Македонија. Во училиштето се реализирани повеќе активности</w:t>
      </w:r>
      <w:r w:rsidRPr="003E0ACC">
        <w:rPr>
          <w:sz w:val="24"/>
          <w:szCs w:val="24"/>
          <w:lang w:val="mk-MK"/>
        </w:rPr>
        <w:t>:</w:t>
      </w:r>
      <w:r w:rsidRPr="003E0ACC">
        <w:rPr>
          <w:rFonts w:ascii="Arial" w:hAnsi="Arial" w:cs="Arial"/>
          <w:sz w:val="24"/>
          <w:szCs w:val="24"/>
          <w:lang w:val="mk-MK"/>
        </w:rPr>
        <w:t xml:space="preserve"> </w:t>
      </w:r>
      <w:r>
        <w:rPr>
          <w:sz w:val="24"/>
          <w:szCs w:val="24"/>
          <w:lang w:val="mk-MK"/>
        </w:rPr>
        <w:t>З</w:t>
      </w:r>
      <w:r w:rsidRPr="003E0ACC">
        <w:rPr>
          <w:sz w:val="24"/>
          <w:szCs w:val="24"/>
          <w:lang w:val="mk-MK"/>
        </w:rPr>
        <w:t xml:space="preserve">астапеност на мултикултурна иконографија - изработување и истакнување на историски и литературни плакати во училишните простории кои  го одразуваат мултикултурниот и мултиетничкиот карактер на Р. Македонија; </w:t>
      </w:r>
      <w:r>
        <w:rPr>
          <w:sz w:val="24"/>
          <w:szCs w:val="24"/>
          <w:lang w:val="mk-MK"/>
        </w:rPr>
        <w:t>А</w:t>
      </w:r>
      <w:r w:rsidRPr="003E0ACC">
        <w:rPr>
          <w:sz w:val="24"/>
          <w:szCs w:val="24"/>
          <w:lang w:val="mk-MK"/>
        </w:rPr>
        <w:t xml:space="preserve">ктивности со ученици -  </w:t>
      </w:r>
      <w:r>
        <w:rPr>
          <w:sz w:val="24"/>
          <w:szCs w:val="24"/>
          <w:lang w:val="mk-MK"/>
        </w:rPr>
        <w:t xml:space="preserve">интегрирање МИО во редовната настава, </w:t>
      </w:r>
      <w:r w:rsidRPr="003E0ACC">
        <w:rPr>
          <w:sz w:val="24"/>
          <w:szCs w:val="24"/>
          <w:lang w:val="mk-MK"/>
        </w:rPr>
        <w:t xml:space="preserve">ОЖВ работилници преку кои учениците се запознаваат со мултикултурниот и мултиетничкиот карактер на нашето општество; </w:t>
      </w:r>
      <w:r>
        <w:rPr>
          <w:sz w:val="24"/>
          <w:szCs w:val="24"/>
          <w:lang w:val="mk-MK"/>
        </w:rPr>
        <w:t>С</w:t>
      </w:r>
      <w:r w:rsidRPr="003E0ACC">
        <w:rPr>
          <w:sz w:val="24"/>
          <w:szCs w:val="24"/>
          <w:lang w:val="mk-MK"/>
        </w:rPr>
        <w:t>оработка со родители – цртање на традиционални носии и запознавање со</w:t>
      </w:r>
      <w:r>
        <w:rPr>
          <w:sz w:val="24"/>
          <w:szCs w:val="24"/>
          <w:lang w:val="mk-MK"/>
        </w:rPr>
        <w:t xml:space="preserve"> културите и</w:t>
      </w:r>
      <w:r w:rsidRPr="003E0ACC">
        <w:rPr>
          <w:sz w:val="24"/>
          <w:szCs w:val="24"/>
          <w:lang w:val="mk-MK"/>
        </w:rPr>
        <w:t xml:space="preserve"> обичаите на различни етнички заедници.</w:t>
      </w:r>
    </w:p>
    <w:p w:rsidR="009434D0" w:rsidRDefault="009434D0" w:rsidP="009434D0">
      <w:pPr>
        <w:jc w:val="center"/>
        <w:rPr>
          <w:b/>
          <w:sz w:val="24"/>
          <w:szCs w:val="24"/>
          <w:lang w:val="mk-MK"/>
        </w:rPr>
      </w:pPr>
    </w:p>
    <w:p w:rsidR="009434D0" w:rsidRDefault="009434D0" w:rsidP="009434D0">
      <w:pPr>
        <w:jc w:val="center"/>
        <w:rPr>
          <w:b/>
          <w:sz w:val="24"/>
          <w:szCs w:val="24"/>
          <w:lang w:val="mk-MK"/>
        </w:rPr>
      </w:pPr>
    </w:p>
    <w:p w:rsidR="00F82C18" w:rsidRPr="00F82C18" w:rsidRDefault="009434D0" w:rsidP="00F82C18">
      <w:pPr>
        <w:jc w:val="center"/>
        <w:rPr>
          <w:lang w:val="mk-MK"/>
        </w:rPr>
      </w:pPr>
      <w:r w:rsidRPr="004702B1">
        <w:rPr>
          <w:b/>
          <w:sz w:val="24"/>
          <w:szCs w:val="24"/>
          <w:lang w:val="mk-MK"/>
        </w:rPr>
        <w:t>„Заедничка грижа за правилно насочување на учениците“</w:t>
      </w:r>
    </w:p>
    <w:p w:rsidR="00F82C18" w:rsidRPr="00242B98" w:rsidRDefault="00F82C18" w:rsidP="00F82C18">
      <w:pPr>
        <w:ind w:firstLine="720"/>
        <w:jc w:val="both"/>
        <w:rPr>
          <w:sz w:val="24"/>
          <w:szCs w:val="24"/>
        </w:rPr>
      </w:pPr>
      <w:r w:rsidRPr="00242B98">
        <w:rPr>
          <w:sz w:val="24"/>
          <w:szCs w:val="24"/>
          <w:lang w:val="mk-MK"/>
        </w:rPr>
        <w:t xml:space="preserve">Од </w:t>
      </w:r>
      <w:r w:rsidRPr="00242B98">
        <w:rPr>
          <w:sz w:val="24"/>
          <w:szCs w:val="24"/>
        </w:rPr>
        <w:t xml:space="preserve">проектот </w:t>
      </w:r>
      <w:r w:rsidRPr="00242B98">
        <w:rPr>
          <w:b/>
          <w:sz w:val="24"/>
          <w:szCs w:val="24"/>
        </w:rPr>
        <w:t>„Заедничка грижа за правилно насочување на учениците“</w:t>
      </w:r>
      <w:r w:rsidRPr="00242B98">
        <w:rPr>
          <w:sz w:val="24"/>
          <w:szCs w:val="24"/>
        </w:rPr>
        <w:t>,</w:t>
      </w:r>
      <w:r>
        <w:rPr>
          <w:sz w:val="24"/>
          <w:szCs w:val="24"/>
          <w:lang w:val="mk-MK"/>
        </w:rPr>
        <w:t xml:space="preserve"> </w:t>
      </w:r>
      <w:r w:rsidRPr="00242B98">
        <w:rPr>
          <w:sz w:val="24"/>
          <w:szCs w:val="24"/>
          <w:lang w:val="mk-MK"/>
        </w:rPr>
        <w:t xml:space="preserve">во првото полугодите се </w:t>
      </w:r>
      <w:r w:rsidRPr="00242B98">
        <w:rPr>
          <w:sz w:val="24"/>
          <w:szCs w:val="24"/>
        </w:rPr>
        <w:t>спроведе</w:t>
      </w:r>
      <w:r w:rsidRPr="00242B98">
        <w:rPr>
          <w:sz w:val="24"/>
          <w:szCs w:val="24"/>
          <w:lang w:val="mk-MK"/>
        </w:rPr>
        <w:t>ни</w:t>
      </w:r>
      <w:r w:rsidRPr="00242B98">
        <w:rPr>
          <w:sz w:val="24"/>
          <w:szCs w:val="24"/>
        </w:rPr>
        <w:t xml:space="preserve"> следните активности: </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Родителот е наставник</w:t>
      </w:r>
      <w:proofErr w:type="gramStart"/>
      <w:r w:rsidRPr="00242B98">
        <w:rPr>
          <w:b/>
          <w:sz w:val="24"/>
          <w:szCs w:val="24"/>
        </w:rPr>
        <w:t>“</w:t>
      </w:r>
      <w:r w:rsidRPr="00242B98">
        <w:rPr>
          <w:sz w:val="24"/>
          <w:szCs w:val="24"/>
        </w:rPr>
        <w:t xml:space="preserve"> реализирани</w:t>
      </w:r>
      <w:proofErr w:type="gramEnd"/>
      <w:r w:rsidRPr="00242B98">
        <w:rPr>
          <w:sz w:val="24"/>
          <w:szCs w:val="24"/>
        </w:rPr>
        <w:t xml:space="preserve"> се наставни часови во сите паралелки од страна на родители на следниве теми: „</w:t>
      </w:r>
      <w:r w:rsidRPr="00242B98">
        <w:rPr>
          <w:i/>
          <w:sz w:val="24"/>
          <w:szCs w:val="24"/>
        </w:rPr>
        <w:t>Едукација за здрава исхрана“</w:t>
      </w:r>
      <w:r w:rsidRPr="00242B98">
        <w:rPr>
          <w:sz w:val="24"/>
          <w:szCs w:val="24"/>
        </w:rPr>
        <w:t xml:space="preserve"> во I одделение на 04.12. 2014 година, во II одделение на 04.12. 2014 </w:t>
      </w:r>
      <w:proofErr w:type="gramStart"/>
      <w:r w:rsidRPr="00242B98">
        <w:rPr>
          <w:sz w:val="24"/>
          <w:szCs w:val="24"/>
        </w:rPr>
        <w:t>година  и</w:t>
      </w:r>
      <w:proofErr w:type="gramEnd"/>
      <w:r w:rsidRPr="00242B98">
        <w:rPr>
          <w:sz w:val="24"/>
          <w:szCs w:val="24"/>
        </w:rPr>
        <w:t xml:space="preserve"> во IV одделение на </w:t>
      </w:r>
      <w:r w:rsidRPr="00242B98">
        <w:rPr>
          <w:sz w:val="24"/>
          <w:szCs w:val="24"/>
        </w:rPr>
        <w:softHyphen/>
        <w:t xml:space="preserve">27.11. 2014 </w:t>
      </w:r>
      <w:proofErr w:type="gramStart"/>
      <w:r w:rsidRPr="00242B98">
        <w:rPr>
          <w:sz w:val="24"/>
          <w:szCs w:val="24"/>
        </w:rPr>
        <w:t>г.;</w:t>
      </w:r>
      <w:proofErr w:type="gramEnd"/>
      <w:r w:rsidRPr="00242B98">
        <w:rPr>
          <w:sz w:val="24"/>
          <w:szCs w:val="24"/>
        </w:rPr>
        <w:t xml:space="preserve"> „</w:t>
      </w:r>
      <w:r w:rsidRPr="00242B98">
        <w:rPr>
          <w:i/>
          <w:sz w:val="24"/>
          <w:szCs w:val="24"/>
        </w:rPr>
        <w:t>Дентална заштита“</w:t>
      </w:r>
      <w:r w:rsidRPr="00242B98">
        <w:rPr>
          <w:sz w:val="24"/>
          <w:szCs w:val="24"/>
        </w:rPr>
        <w:t xml:space="preserve"> со учениците од III и V одделение на 28. 11.2014 година, „</w:t>
      </w:r>
      <w:r w:rsidRPr="00242B98">
        <w:rPr>
          <w:i/>
          <w:sz w:val="24"/>
          <w:szCs w:val="24"/>
        </w:rPr>
        <w:t>Алкохолизам“</w:t>
      </w:r>
      <w:r w:rsidRPr="00242B98">
        <w:rPr>
          <w:sz w:val="24"/>
          <w:szCs w:val="24"/>
        </w:rPr>
        <w:t xml:space="preserve"> во VI одделение на 11.12.2014 година,  „</w:t>
      </w:r>
      <w:r w:rsidRPr="00242B98">
        <w:rPr>
          <w:i/>
          <w:sz w:val="24"/>
          <w:szCs w:val="24"/>
        </w:rPr>
        <w:t>Трговија со луѓе“</w:t>
      </w:r>
      <w:r w:rsidRPr="00242B98">
        <w:rPr>
          <w:sz w:val="24"/>
          <w:szCs w:val="24"/>
        </w:rPr>
        <w:t xml:space="preserve"> во VII одделение на15.12.2014 година, во VIII одделение на 18.12.2014 година, во IXб одделение на 27.11. 2014 година и „</w:t>
      </w:r>
      <w:r w:rsidRPr="00242B98">
        <w:rPr>
          <w:i/>
          <w:sz w:val="24"/>
          <w:szCs w:val="24"/>
        </w:rPr>
        <w:t>Наркоманија</w:t>
      </w:r>
      <w:proofErr w:type="gramStart"/>
      <w:r w:rsidRPr="00242B98">
        <w:rPr>
          <w:i/>
          <w:sz w:val="24"/>
          <w:szCs w:val="24"/>
        </w:rPr>
        <w:t>“</w:t>
      </w:r>
      <w:r w:rsidRPr="00242B98">
        <w:rPr>
          <w:sz w:val="24"/>
          <w:szCs w:val="24"/>
        </w:rPr>
        <w:t xml:space="preserve"> со</w:t>
      </w:r>
      <w:proofErr w:type="gramEnd"/>
      <w:r w:rsidRPr="00242B98">
        <w:rPr>
          <w:sz w:val="24"/>
          <w:szCs w:val="24"/>
        </w:rPr>
        <w:t xml:space="preserve"> учениците од IX a одделение на 16.12.2014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Одиме во театар“</w:t>
      </w:r>
      <w:r w:rsidRPr="00242B98">
        <w:rPr>
          <w:sz w:val="24"/>
          <w:szCs w:val="24"/>
        </w:rPr>
        <w:t xml:space="preserve"> родители, ученици и наставници заеднички посетија две театарски претстави  во изведба на театар ,,Крик“ – „</w:t>
      </w:r>
      <w:r w:rsidRPr="00242B98">
        <w:rPr>
          <w:i/>
          <w:sz w:val="24"/>
          <w:szCs w:val="24"/>
        </w:rPr>
        <w:t>Бети на село“</w:t>
      </w:r>
      <w:r w:rsidRPr="00242B98">
        <w:rPr>
          <w:sz w:val="24"/>
          <w:szCs w:val="24"/>
        </w:rPr>
        <w:t xml:space="preserve"> на 13.11.2014 година и </w:t>
      </w:r>
      <w:r w:rsidRPr="00242B98">
        <w:rPr>
          <w:i/>
          <w:sz w:val="24"/>
          <w:szCs w:val="24"/>
        </w:rPr>
        <w:t>„И тебе Дедо Мраз не ти е лесно со нас“</w:t>
      </w:r>
      <w:r w:rsidRPr="00242B98">
        <w:rPr>
          <w:sz w:val="24"/>
          <w:szCs w:val="24"/>
        </w:rPr>
        <w:t xml:space="preserve"> на 22.12.2014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Од активноста </w:t>
      </w:r>
      <w:proofErr w:type="gramStart"/>
      <w:r w:rsidRPr="00242B98">
        <w:rPr>
          <w:b/>
          <w:sz w:val="24"/>
          <w:szCs w:val="24"/>
        </w:rPr>
        <w:t>,,Еко</w:t>
      </w:r>
      <w:proofErr w:type="gramEnd"/>
      <w:r w:rsidRPr="00242B98">
        <w:rPr>
          <w:b/>
          <w:sz w:val="24"/>
          <w:szCs w:val="24"/>
        </w:rPr>
        <w:t xml:space="preserve"> ден“</w:t>
      </w:r>
      <w:r w:rsidRPr="00242B98">
        <w:rPr>
          <w:sz w:val="24"/>
          <w:szCs w:val="24"/>
        </w:rPr>
        <w:t xml:space="preserve"> – родителите, наставниците и учениците учествуваа во еколошката акција - </w:t>
      </w:r>
      <w:r w:rsidRPr="00242B98">
        <w:rPr>
          <w:i/>
          <w:sz w:val="24"/>
          <w:szCs w:val="24"/>
        </w:rPr>
        <w:t xml:space="preserve">,,Ден на дрвото – засади ја својата иднина“ </w:t>
      </w:r>
      <w:r w:rsidRPr="00242B98">
        <w:rPr>
          <w:sz w:val="24"/>
          <w:szCs w:val="24"/>
        </w:rPr>
        <w:t>на</w:t>
      </w:r>
      <w:r w:rsidRPr="00242B98">
        <w:rPr>
          <w:i/>
          <w:sz w:val="24"/>
          <w:szCs w:val="24"/>
        </w:rPr>
        <w:t xml:space="preserve"> </w:t>
      </w:r>
      <w:r w:rsidRPr="00242B98">
        <w:rPr>
          <w:sz w:val="24"/>
          <w:szCs w:val="24"/>
        </w:rPr>
        <w:t>03. 12. 2014 година, родителите исто така учествуваа во изработка на Еко разгледници.</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 Од активноста „</w:t>
      </w:r>
      <w:r w:rsidRPr="00242B98">
        <w:rPr>
          <w:b/>
          <w:sz w:val="24"/>
          <w:szCs w:val="24"/>
        </w:rPr>
        <w:t>Родителска отворена средба</w:t>
      </w:r>
      <w:proofErr w:type="gramStart"/>
      <w:r w:rsidRPr="00242B98">
        <w:rPr>
          <w:b/>
          <w:sz w:val="24"/>
          <w:szCs w:val="24"/>
        </w:rPr>
        <w:t>“</w:t>
      </w:r>
      <w:r w:rsidRPr="00242B98">
        <w:rPr>
          <w:sz w:val="24"/>
          <w:szCs w:val="24"/>
        </w:rPr>
        <w:t xml:space="preserve">  на</w:t>
      </w:r>
      <w:proofErr w:type="gramEnd"/>
      <w:r w:rsidRPr="00242B98">
        <w:rPr>
          <w:sz w:val="24"/>
          <w:szCs w:val="24"/>
        </w:rPr>
        <w:t xml:space="preserve"> 14.11.2014 година на првата родителска средба на родителите им беше овозможено да се сретнат и да разговараат со предметните наставници во попладневните часови. </w:t>
      </w:r>
    </w:p>
    <w:p w:rsidR="00F82C18" w:rsidRDefault="00F82C18" w:rsidP="00E0463F">
      <w:pPr>
        <w:ind w:firstLine="720"/>
        <w:jc w:val="both"/>
        <w:rPr>
          <w:sz w:val="24"/>
          <w:szCs w:val="24"/>
          <w:lang w:val="mk-MK"/>
        </w:rPr>
      </w:pPr>
    </w:p>
    <w:p w:rsidR="009434D0" w:rsidRDefault="009434D0" w:rsidP="00E0463F">
      <w:pPr>
        <w:ind w:firstLine="720"/>
        <w:jc w:val="both"/>
        <w:rPr>
          <w:sz w:val="24"/>
          <w:szCs w:val="24"/>
          <w:lang w:val="mk-MK"/>
        </w:rPr>
      </w:pPr>
    </w:p>
    <w:p w:rsidR="009434D0" w:rsidRPr="004702B1" w:rsidRDefault="009434D0" w:rsidP="009434D0">
      <w:pPr>
        <w:jc w:val="center"/>
        <w:rPr>
          <w:sz w:val="24"/>
          <w:szCs w:val="24"/>
          <w:lang w:val="mk-MK"/>
        </w:rPr>
      </w:pP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w:t>
      </w:r>
    </w:p>
    <w:p w:rsidR="00E0463F" w:rsidRPr="003E0ACC" w:rsidRDefault="00E0463F" w:rsidP="00E0463F">
      <w:pPr>
        <w:ind w:firstLine="720"/>
        <w:jc w:val="both"/>
        <w:rPr>
          <w:sz w:val="24"/>
          <w:lang w:val="mk-MK"/>
        </w:rPr>
      </w:pPr>
      <w:r w:rsidRPr="004702B1">
        <w:rPr>
          <w:sz w:val="24"/>
          <w:szCs w:val="24"/>
          <w:lang w:val="mk-MK"/>
        </w:rPr>
        <w:t>Програмата</w:t>
      </w:r>
      <w:r>
        <w:rPr>
          <w:b/>
          <w:sz w:val="24"/>
          <w:szCs w:val="24"/>
          <w:lang w:val="mk-MK"/>
        </w:rPr>
        <w:t xml:space="preserve"> </w:t>
      </w: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 xml:space="preserve">“ </w:t>
      </w:r>
      <w:r w:rsidRPr="004702B1">
        <w:rPr>
          <w:sz w:val="24"/>
          <w:szCs w:val="24"/>
          <w:lang w:val="mk-MK"/>
        </w:rPr>
        <w:t>ја спроведува ф</w:t>
      </w:r>
      <w:r w:rsidRPr="004702B1">
        <w:rPr>
          <w:sz w:val="24"/>
          <w:lang w:val="mk-MK"/>
        </w:rPr>
        <w:t>ормираниот</w:t>
      </w:r>
      <w:r>
        <w:rPr>
          <w:sz w:val="24"/>
          <w:lang w:val="mk-MK"/>
        </w:rPr>
        <w:t xml:space="preserve"> Тим за учење од две наставнички од нашето училиштето чија задача е следење и поттикнување на поширока примена на стекнатите знаења од обуките кои ги посетија сите одделенски наставнички.</w:t>
      </w:r>
    </w:p>
    <w:p w:rsidR="00E0463F" w:rsidRPr="00AA6C46" w:rsidRDefault="00E0463F" w:rsidP="00E0463F">
      <w:pPr>
        <w:rPr>
          <w:lang w:val="mk-MK" w:eastAsia="en-US"/>
        </w:rPr>
      </w:pPr>
    </w:p>
    <w:p w:rsidR="00E0463F" w:rsidRPr="00D63034" w:rsidRDefault="00E0463F" w:rsidP="00F80E72">
      <w:pPr>
        <w:pStyle w:val="ListParagraph"/>
        <w:ind w:left="0"/>
        <w:jc w:val="both"/>
        <w:rPr>
          <w:rFonts w:ascii="Arial" w:hAnsi="Arial" w:cs="Arial"/>
          <w:color w:val="00B050"/>
          <w:sz w:val="22"/>
          <w:szCs w:val="22"/>
          <w:lang w:val="mk-MK"/>
        </w:rPr>
      </w:pPr>
    </w:p>
    <w:sectPr w:rsidR="00E0463F" w:rsidRPr="00D63034" w:rsidSect="008B1A3A">
      <w:headerReference w:type="default" r:id="rId58"/>
      <w:footerReference w:type="default" r:id="rId59"/>
      <w:footnotePr>
        <w:pos w:val="beneathText"/>
      </w:footnotePr>
      <w:pgSz w:w="11905" w:h="16837"/>
      <w:pgMar w:top="1418" w:right="851" w:bottom="851" w:left="141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488" w:rsidRDefault="00F77488">
      <w:r>
        <w:separator/>
      </w:r>
    </w:p>
  </w:endnote>
  <w:endnote w:type="continuationSeparator" w:id="0">
    <w:p w:rsidR="00F77488" w:rsidRDefault="00F77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C C Times">
    <w:altName w:val="Courier New"/>
    <w:charset w:val="00"/>
    <w:family w:val="roman"/>
    <w:pitch w:val="variable"/>
    <w:sig w:usb0="00000001" w:usb1="00000000" w:usb2="00000000" w:usb3="00000000" w:csb0="0000001B" w:csb1="00000000"/>
  </w:font>
  <w:font w:name="Macedonian Tms">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80"/>
    <w:family w:val="auto"/>
    <w:pitch w:val="default"/>
  </w:font>
  <w:font w:name="DejaVu Sans">
    <w:altName w:val="Times New Roman"/>
    <w:charset w:val="00"/>
    <w:family w:val="auto"/>
    <w:pitch w:val="variable"/>
  </w:font>
  <w:font w:name="1M Bangkok">
    <w:altName w:val="Courier New"/>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488" w:rsidRDefault="00F00F6A">
    <w:pPr>
      <w:pStyle w:val="Footer"/>
      <w:jc w:val="right"/>
    </w:pPr>
    <w:r>
      <w:fldChar w:fldCharType="begin"/>
    </w:r>
    <w:r>
      <w:instrText xml:space="preserve"> PAGE   \* MERGEFORMAT </w:instrText>
    </w:r>
    <w:r>
      <w:fldChar w:fldCharType="separate"/>
    </w:r>
    <w:r w:rsidR="00A30C27">
      <w:rPr>
        <w:noProof/>
      </w:rPr>
      <w:t>17</w:t>
    </w:r>
    <w:r>
      <w:rPr>
        <w:noProof/>
      </w:rPr>
      <w:fldChar w:fldCharType="end"/>
    </w:r>
  </w:p>
  <w:p w:rsidR="00F77488" w:rsidRDefault="00F7748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488" w:rsidRDefault="00F77488">
      <w:r>
        <w:separator/>
      </w:r>
    </w:p>
  </w:footnote>
  <w:footnote w:type="continuationSeparator" w:id="0">
    <w:p w:rsidR="00F77488" w:rsidRDefault="00F774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488" w:rsidRPr="002158B7" w:rsidRDefault="00F77488" w:rsidP="002158B7">
    <w:pPr>
      <w:pStyle w:val="a1"/>
      <w:rPr>
        <w:rFonts w:ascii="Calibri" w:hAnsi="Calibri"/>
        <w:i/>
        <w:sz w:val="20"/>
        <w:lang w:val="en-US"/>
      </w:rPr>
    </w:pPr>
    <w:r>
      <w:rPr>
        <w:b/>
        <w:noProof/>
        <w:lang w:val="en-US" w:eastAsia="en-US"/>
      </w:rPr>
      <w:drawing>
        <wp:inline distT="0" distB="0" distL="0" distR="0">
          <wp:extent cx="293370" cy="301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486" t="7954" r="84258" b="7954"/>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ascii="Calibri" w:hAnsi="Calibri"/>
        <w:i/>
        <w:sz w:val="20"/>
        <w:lang w:val="en-US"/>
      </w:rPr>
      <w:t xml:space="preserve"> </w:t>
    </w:r>
    <w:r>
      <w:rPr>
        <w:rFonts w:ascii="Calibri" w:hAnsi="Calibri"/>
        <w:i/>
        <w:sz w:val="20"/>
        <w:lang w:val="mk-MK"/>
      </w:rPr>
      <w:t>ООУ ,,Никола Петров – Русински“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1070"/>
        </w:tabs>
        <w:ind w:left="1070" w:hanging="360"/>
      </w:pPr>
      <w:rPr>
        <w:rFonts w:ascii="Wingdings" w:hAnsi="Wingdings"/>
      </w:rPr>
    </w:lvl>
  </w:abstractNum>
  <w:abstractNum w:abstractNumId="1">
    <w:nsid w:val="00000003"/>
    <w:multiLevelType w:val="singleLevel"/>
    <w:tmpl w:val="00000003"/>
    <w:name w:val="WW8Num3"/>
    <w:lvl w:ilvl="0">
      <w:start w:val="1"/>
      <w:numFmt w:val="bullet"/>
      <w:lvlText w:val="o"/>
      <w:lvlJc w:val="left"/>
      <w:pPr>
        <w:tabs>
          <w:tab w:val="num" w:pos="786"/>
        </w:tabs>
        <w:ind w:left="786" w:hanging="360"/>
      </w:pPr>
      <w:rPr>
        <w:rFonts w:ascii="Courier New" w:hAnsi="Courier New" w:cs="Courier New"/>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0000005"/>
    <w:multiLevelType w:val="singleLevel"/>
    <w:tmpl w:val="00000005"/>
    <w:name w:val="WW8Num5"/>
    <w:lvl w:ilvl="0">
      <w:start w:val="1"/>
      <w:numFmt w:val="bullet"/>
      <w:lvlText w:val=""/>
      <w:lvlJc w:val="left"/>
      <w:pPr>
        <w:tabs>
          <w:tab w:val="num" w:pos="360"/>
        </w:tabs>
        <w:ind w:left="360" w:hanging="360"/>
      </w:pPr>
      <w:rPr>
        <w:rFonts w:ascii="Wingdings" w:hAnsi="Wingdings"/>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7"/>
    <w:lvl w:ilvl="0">
      <w:start w:val="17"/>
      <w:numFmt w:val="bullet"/>
      <w:lvlText w:val="-"/>
      <w:lvlJc w:val="left"/>
      <w:pPr>
        <w:tabs>
          <w:tab w:val="num" w:pos="1080"/>
        </w:tabs>
        <w:ind w:left="1080" w:hanging="360"/>
      </w:pPr>
      <w:rPr>
        <w:rFonts w:ascii="Times New Roman" w:hAnsi="Times New Roman"/>
      </w:rPr>
    </w:lvl>
  </w:abstractNum>
  <w:abstractNum w:abstractNumId="6">
    <w:nsid w:val="00000008"/>
    <w:multiLevelType w:val="singleLevel"/>
    <w:tmpl w:val="00000008"/>
    <w:name w:val="WW8Num8"/>
    <w:lvl w:ilvl="0">
      <w:start w:val="1"/>
      <w:numFmt w:val="bullet"/>
      <w:lvlText w:val=""/>
      <w:lvlJc w:val="left"/>
      <w:pPr>
        <w:tabs>
          <w:tab w:val="num" w:pos="360"/>
        </w:tabs>
        <w:ind w:left="360" w:hanging="360"/>
      </w:pPr>
      <w:rPr>
        <w:rFonts w:ascii="Symbol" w:hAnsi="Symbol" w:cs="Courier New"/>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Wingdings" w:hAnsi="Wingdings" w:cs="Courier New"/>
      </w:rPr>
    </w:lvl>
  </w:abstractNum>
  <w:abstractNum w:abstractNumId="9">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0">
    <w:nsid w:val="0000000C"/>
    <w:multiLevelType w:val="singleLevel"/>
    <w:tmpl w:val="0000000C"/>
    <w:name w:val="WW8Num12"/>
    <w:lvl w:ilvl="0">
      <w:start w:val="1"/>
      <w:numFmt w:val="bullet"/>
      <w:lvlText w:val=""/>
      <w:lvlJc w:val="left"/>
      <w:pPr>
        <w:tabs>
          <w:tab w:val="num" w:pos="1080"/>
        </w:tabs>
        <w:ind w:left="1080" w:hanging="360"/>
      </w:pPr>
      <w:rPr>
        <w:rFonts w:ascii="Wingdings" w:hAnsi="Wingdings"/>
      </w:rPr>
    </w:lvl>
  </w:abstractNum>
  <w:abstractNum w:abstractNumId="11">
    <w:nsid w:val="0000000D"/>
    <w:multiLevelType w:val="singleLevel"/>
    <w:tmpl w:val="375C55D8"/>
    <w:name w:val="WW8Num13"/>
    <w:lvl w:ilvl="0">
      <w:start w:val="1"/>
      <w:numFmt w:val="decimal"/>
      <w:lvlText w:val="%1."/>
      <w:lvlJc w:val="left"/>
      <w:pPr>
        <w:tabs>
          <w:tab w:val="num" w:pos="786"/>
        </w:tabs>
        <w:ind w:left="786" w:hanging="360"/>
      </w:pPr>
      <w:rPr>
        <w:rFonts w:ascii="Times New Roman" w:eastAsia="Times New Roman" w:hAnsi="Times New Roman" w:cs="Times New Roman"/>
        <w:color w:val="auto"/>
      </w:rPr>
    </w:lvl>
  </w:abstractNum>
  <w:abstractNum w:abstractNumId="12">
    <w:nsid w:val="0000000E"/>
    <w:multiLevelType w:val="singleLevel"/>
    <w:tmpl w:val="0000000E"/>
    <w:name w:val="WW8Num14"/>
    <w:lvl w:ilvl="0">
      <w:start w:val="1"/>
      <w:numFmt w:val="bullet"/>
      <w:lvlText w:val=""/>
      <w:lvlJc w:val="left"/>
      <w:pPr>
        <w:tabs>
          <w:tab w:val="num" w:pos="360"/>
        </w:tabs>
        <w:ind w:left="360" w:hanging="360"/>
      </w:pPr>
      <w:rPr>
        <w:rFonts w:ascii="Symbol" w:hAnsi="Symbol"/>
      </w:rPr>
    </w:lvl>
  </w:abstractNum>
  <w:abstractNum w:abstractNumId="13">
    <w:nsid w:val="0000000F"/>
    <w:multiLevelType w:val="singleLevel"/>
    <w:tmpl w:val="0000000F"/>
    <w:name w:val="WW8Num15"/>
    <w:lvl w:ilvl="0">
      <w:start w:val="1"/>
      <w:numFmt w:val="bullet"/>
      <w:lvlText w:val=""/>
      <w:lvlJc w:val="left"/>
      <w:pPr>
        <w:tabs>
          <w:tab w:val="num" w:pos="1800"/>
        </w:tabs>
        <w:ind w:left="180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Symbol" w:hAnsi="Symbol"/>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Wingdings" w:hAnsi="Wingdings" w:cs="Arial"/>
        <w:b w:val="0"/>
        <w:color w:val="auto"/>
      </w:rPr>
    </w:lvl>
  </w:abstractNum>
  <w:abstractNum w:abstractNumId="16">
    <w:nsid w:val="00000012"/>
    <w:multiLevelType w:val="singleLevel"/>
    <w:tmpl w:val="00000012"/>
    <w:name w:val="WW8Num18"/>
    <w:lvl w:ilvl="0">
      <w:start w:val="1"/>
      <w:numFmt w:val="bullet"/>
      <w:lvlText w:val=""/>
      <w:lvlJc w:val="left"/>
      <w:pPr>
        <w:tabs>
          <w:tab w:val="num" w:pos="360"/>
        </w:tabs>
        <w:ind w:left="36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Wingdings" w:hAnsi="Wingdings" w:cs="Courier New"/>
      </w:rPr>
    </w:lvl>
  </w:abstractNum>
  <w:abstractNum w:abstractNumId="18">
    <w:nsid w:val="00000014"/>
    <w:multiLevelType w:val="singleLevel"/>
    <w:tmpl w:val="00000014"/>
    <w:name w:val="WW8Num20"/>
    <w:lvl w:ilvl="0">
      <w:numFmt w:val="bullet"/>
      <w:suff w:val="nothing"/>
      <w:lvlText w:val=""/>
      <w:lvlJc w:val="left"/>
      <w:pPr>
        <w:tabs>
          <w:tab w:val="num" w:pos="3261"/>
        </w:tabs>
        <w:ind w:left="3261" w:firstLine="0"/>
      </w:pPr>
      <w:rPr>
        <w:rFonts w:ascii="Symbol" w:hAnsi="Symbol" w:cs="Courier New"/>
      </w:rPr>
    </w:lvl>
  </w:abstractNum>
  <w:abstractNum w:abstractNumId="19">
    <w:nsid w:val="00000015"/>
    <w:multiLevelType w:val="multilevel"/>
    <w:tmpl w:val="00000015"/>
    <w:name w:val="WW8Num21"/>
    <w:lvl w:ilvl="0">
      <w:start w:val="3"/>
      <w:numFmt w:val="upperRoman"/>
      <w:lvlText w:val="%1."/>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1">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Wingdings" w:hAnsi="Wingdings"/>
      </w:rPr>
    </w:lvl>
    <w:lvl w:ilvl="4">
      <w:start w:val="1"/>
      <w:numFmt w:val="bullet"/>
      <w:lvlText w:val=""/>
      <w:lvlJc w:val="left"/>
      <w:pPr>
        <w:tabs>
          <w:tab w:val="num" w:pos="2520"/>
        </w:tabs>
        <w:ind w:left="252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Wingdings" w:hAnsi="Wingdings"/>
      </w:rPr>
    </w:lvl>
    <w:lvl w:ilvl="8">
      <w:start w:val="1"/>
      <w:numFmt w:val="bullet"/>
      <w:lvlText w:val=""/>
      <w:lvlJc w:val="left"/>
      <w:pPr>
        <w:tabs>
          <w:tab w:val="num" w:pos="3960"/>
        </w:tabs>
        <w:ind w:left="3960" w:hanging="360"/>
      </w:pPr>
      <w:rPr>
        <w:rFonts w:ascii="Wingdings" w:hAnsi="Wingdings"/>
      </w:rPr>
    </w:lvl>
  </w:abstractNum>
  <w:abstractNum w:abstractNumId="22">
    <w:nsid w:val="00000018"/>
    <w:multiLevelType w:val="multilevel"/>
    <w:tmpl w:val="00000018"/>
    <w:name w:val="WW8Num24"/>
    <w:lvl w:ilvl="0">
      <w:start w:val="1"/>
      <w:numFmt w:val="bullet"/>
      <w:lvlText w:val=""/>
      <w:lvlJc w:val="left"/>
      <w:pPr>
        <w:tabs>
          <w:tab w:val="num" w:pos="1800"/>
        </w:tabs>
        <w:ind w:left="1800" w:hanging="360"/>
      </w:pPr>
      <w:rPr>
        <w:rFonts w:ascii="Wingdings" w:hAnsi="Wingdings" w:cs="Courier New"/>
      </w:rPr>
    </w:lvl>
    <w:lvl w:ilvl="1">
      <w:start w:val="1"/>
      <w:numFmt w:val="bullet"/>
      <w:lvlText w:val=""/>
      <w:lvlJc w:val="left"/>
      <w:pPr>
        <w:tabs>
          <w:tab w:val="num" w:pos="2160"/>
        </w:tabs>
        <w:ind w:left="2160" w:hanging="360"/>
      </w:pPr>
      <w:rPr>
        <w:rFonts w:ascii="Wingdings" w:hAnsi="Wingdings" w:cs="Courier New"/>
      </w:rPr>
    </w:lvl>
    <w:lvl w:ilvl="2">
      <w:start w:val="1"/>
      <w:numFmt w:val="bullet"/>
      <w:lvlText w:val=""/>
      <w:lvlJc w:val="left"/>
      <w:pPr>
        <w:tabs>
          <w:tab w:val="num" w:pos="2520"/>
        </w:tabs>
        <w:ind w:left="2520" w:hanging="360"/>
      </w:pPr>
      <w:rPr>
        <w:rFonts w:ascii="Wingdings" w:hAnsi="Wingdings" w:cs="Courier New"/>
      </w:rPr>
    </w:lvl>
    <w:lvl w:ilvl="3">
      <w:start w:val="1"/>
      <w:numFmt w:val="bullet"/>
      <w:lvlText w:val=""/>
      <w:lvlJc w:val="left"/>
      <w:pPr>
        <w:tabs>
          <w:tab w:val="num" w:pos="2880"/>
        </w:tabs>
        <w:ind w:left="2880" w:hanging="360"/>
      </w:pPr>
      <w:rPr>
        <w:rFonts w:ascii="Wingdings" w:hAnsi="Wingdings" w:cs="Courier New"/>
      </w:rPr>
    </w:lvl>
    <w:lvl w:ilvl="4">
      <w:start w:val="1"/>
      <w:numFmt w:val="bullet"/>
      <w:lvlText w:val=""/>
      <w:lvlJc w:val="left"/>
      <w:pPr>
        <w:tabs>
          <w:tab w:val="num" w:pos="3240"/>
        </w:tabs>
        <w:ind w:left="3240" w:hanging="360"/>
      </w:pPr>
      <w:rPr>
        <w:rFonts w:ascii="Wingdings" w:hAnsi="Wingdings" w:cs="Courier New"/>
      </w:rPr>
    </w:lvl>
    <w:lvl w:ilvl="5">
      <w:start w:val="1"/>
      <w:numFmt w:val="bullet"/>
      <w:lvlText w:val=""/>
      <w:lvlJc w:val="left"/>
      <w:pPr>
        <w:tabs>
          <w:tab w:val="num" w:pos="3600"/>
        </w:tabs>
        <w:ind w:left="3600" w:hanging="360"/>
      </w:pPr>
      <w:rPr>
        <w:rFonts w:ascii="Wingdings" w:hAnsi="Wingdings" w:cs="Courier New"/>
      </w:rPr>
    </w:lvl>
    <w:lvl w:ilvl="6">
      <w:start w:val="1"/>
      <w:numFmt w:val="bullet"/>
      <w:lvlText w:val=""/>
      <w:lvlJc w:val="left"/>
      <w:pPr>
        <w:tabs>
          <w:tab w:val="num" w:pos="3960"/>
        </w:tabs>
        <w:ind w:left="3960" w:hanging="360"/>
      </w:pPr>
      <w:rPr>
        <w:rFonts w:ascii="Wingdings" w:hAnsi="Wingdings" w:cs="Courier New"/>
      </w:rPr>
    </w:lvl>
    <w:lvl w:ilvl="7">
      <w:start w:val="1"/>
      <w:numFmt w:val="bullet"/>
      <w:lvlText w:val=""/>
      <w:lvlJc w:val="left"/>
      <w:pPr>
        <w:tabs>
          <w:tab w:val="num" w:pos="4320"/>
        </w:tabs>
        <w:ind w:left="4320" w:hanging="360"/>
      </w:pPr>
      <w:rPr>
        <w:rFonts w:ascii="Wingdings" w:hAnsi="Wingdings" w:cs="Courier New"/>
      </w:rPr>
    </w:lvl>
    <w:lvl w:ilvl="8">
      <w:start w:val="1"/>
      <w:numFmt w:val="bullet"/>
      <w:lvlText w:val=""/>
      <w:lvlJc w:val="left"/>
      <w:pPr>
        <w:tabs>
          <w:tab w:val="num" w:pos="4680"/>
        </w:tabs>
        <w:ind w:left="4680" w:hanging="360"/>
      </w:pPr>
      <w:rPr>
        <w:rFonts w:ascii="Wingdings" w:hAnsi="Wingdings" w:cs="Courier New"/>
      </w:rPr>
    </w:lvl>
  </w:abstractNum>
  <w:abstractNum w:abstractNumId="23">
    <w:nsid w:val="00000019"/>
    <w:multiLevelType w:val="multilevel"/>
    <w:tmpl w:val="00000019"/>
    <w:name w:val="WW8Num2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5">
    <w:nsid w:val="0000001B"/>
    <w:multiLevelType w:val="multilevel"/>
    <w:tmpl w:val="0000001B"/>
    <w:name w:val="WW8Num27"/>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520"/>
        </w:tabs>
        <w:ind w:left="2520" w:hanging="360"/>
      </w:pPr>
      <w:rPr>
        <w:rFonts w:ascii="Wingdings" w:hAnsi="Wingdings"/>
      </w:rPr>
    </w:lvl>
    <w:lvl w:ilvl="4">
      <w:start w:val="1"/>
      <w:numFmt w:val="bullet"/>
      <w:lvlText w:val=""/>
      <w:lvlJc w:val="left"/>
      <w:pPr>
        <w:tabs>
          <w:tab w:val="num" w:pos="2880"/>
        </w:tabs>
        <w:ind w:left="2880" w:hanging="360"/>
      </w:pPr>
      <w:rPr>
        <w:rFonts w:ascii="Wingdings" w:hAnsi="Wingdings"/>
      </w:rPr>
    </w:lvl>
    <w:lvl w:ilvl="5">
      <w:start w:val="1"/>
      <w:numFmt w:val="bullet"/>
      <w:lvlText w:val=""/>
      <w:lvlJc w:val="left"/>
      <w:pPr>
        <w:tabs>
          <w:tab w:val="num" w:pos="3240"/>
        </w:tabs>
        <w:ind w:left="324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3960"/>
        </w:tabs>
        <w:ind w:left="3960" w:hanging="360"/>
      </w:pPr>
      <w:rPr>
        <w:rFonts w:ascii="Wingdings" w:hAnsi="Wingdings"/>
      </w:rPr>
    </w:lvl>
    <w:lvl w:ilvl="8">
      <w:start w:val="1"/>
      <w:numFmt w:val="bullet"/>
      <w:lvlText w:val=""/>
      <w:lvlJc w:val="left"/>
      <w:pPr>
        <w:tabs>
          <w:tab w:val="num" w:pos="4320"/>
        </w:tabs>
        <w:ind w:left="4320" w:hanging="360"/>
      </w:pPr>
      <w:rPr>
        <w:rFonts w:ascii="Wingdings" w:hAnsi="Wingdings"/>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Wingdings" w:hAnsi="Wingdings" w:cs="Arial"/>
        <w:b w:val="0"/>
        <w:color w:val="auto"/>
      </w:rPr>
    </w:lvl>
    <w:lvl w:ilvl="1">
      <w:start w:val="1"/>
      <w:numFmt w:val="bullet"/>
      <w:lvlText w:val=""/>
      <w:lvlJc w:val="left"/>
      <w:pPr>
        <w:tabs>
          <w:tab w:val="num" w:pos="1080"/>
        </w:tabs>
        <w:ind w:left="1080" w:hanging="360"/>
      </w:pPr>
      <w:rPr>
        <w:rFonts w:ascii="Wingdings" w:hAnsi="Wingdings" w:cs="Arial"/>
        <w:b w:val="0"/>
        <w:color w:val="auto"/>
      </w:rPr>
    </w:lvl>
    <w:lvl w:ilvl="2">
      <w:start w:val="1"/>
      <w:numFmt w:val="bullet"/>
      <w:lvlText w:val=""/>
      <w:lvlJc w:val="left"/>
      <w:pPr>
        <w:tabs>
          <w:tab w:val="num" w:pos="1440"/>
        </w:tabs>
        <w:ind w:left="1440" w:hanging="360"/>
      </w:pPr>
      <w:rPr>
        <w:rFonts w:ascii="Wingdings" w:hAnsi="Wingdings" w:cs="Arial"/>
        <w:b w:val="0"/>
        <w:color w:val="auto"/>
      </w:rPr>
    </w:lvl>
    <w:lvl w:ilvl="3">
      <w:start w:val="1"/>
      <w:numFmt w:val="bullet"/>
      <w:lvlText w:val=""/>
      <w:lvlJc w:val="left"/>
      <w:pPr>
        <w:tabs>
          <w:tab w:val="num" w:pos="1800"/>
        </w:tabs>
        <w:ind w:left="1800" w:hanging="360"/>
      </w:pPr>
      <w:rPr>
        <w:rFonts w:ascii="Wingdings" w:hAnsi="Wingdings" w:cs="Arial"/>
        <w:b w:val="0"/>
        <w:color w:val="auto"/>
      </w:rPr>
    </w:lvl>
    <w:lvl w:ilvl="4">
      <w:start w:val="1"/>
      <w:numFmt w:val="bullet"/>
      <w:lvlText w:val=""/>
      <w:lvlJc w:val="left"/>
      <w:pPr>
        <w:tabs>
          <w:tab w:val="num" w:pos="2160"/>
        </w:tabs>
        <w:ind w:left="2160" w:hanging="360"/>
      </w:pPr>
      <w:rPr>
        <w:rFonts w:ascii="Wingdings" w:hAnsi="Wingdings" w:cs="Arial"/>
        <w:b w:val="0"/>
        <w:color w:val="auto"/>
      </w:rPr>
    </w:lvl>
    <w:lvl w:ilvl="5">
      <w:start w:val="1"/>
      <w:numFmt w:val="bullet"/>
      <w:lvlText w:val=""/>
      <w:lvlJc w:val="left"/>
      <w:pPr>
        <w:tabs>
          <w:tab w:val="num" w:pos="2520"/>
        </w:tabs>
        <w:ind w:left="2520" w:hanging="360"/>
      </w:pPr>
      <w:rPr>
        <w:rFonts w:ascii="Wingdings" w:hAnsi="Wingdings" w:cs="Arial"/>
        <w:b w:val="0"/>
        <w:color w:val="auto"/>
      </w:rPr>
    </w:lvl>
    <w:lvl w:ilvl="6">
      <w:start w:val="1"/>
      <w:numFmt w:val="bullet"/>
      <w:lvlText w:val=""/>
      <w:lvlJc w:val="left"/>
      <w:pPr>
        <w:tabs>
          <w:tab w:val="num" w:pos="2880"/>
        </w:tabs>
        <w:ind w:left="2880" w:hanging="360"/>
      </w:pPr>
      <w:rPr>
        <w:rFonts w:ascii="Wingdings" w:hAnsi="Wingdings" w:cs="Arial"/>
        <w:b w:val="0"/>
        <w:color w:val="auto"/>
      </w:rPr>
    </w:lvl>
    <w:lvl w:ilvl="7">
      <w:start w:val="1"/>
      <w:numFmt w:val="bullet"/>
      <w:lvlText w:val=""/>
      <w:lvlJc w:val="left"/>
      <w:pPr>
        <w:tabs>
          <w:tab w:val="num" w:pos="3240"/>
        </w:tabs>
        <w:ind w:left="3240" w:hanging="360"/>
      </w:pPr>
      <w:rPr>
        <w:rFonts w:ascii="Wingdings" w:hAnsi="Wingdings" w:cs="Arial"/>
        <w:b w:val="0"/>
        <w:color w:val="auto"/>
      </w:rPr>
    </w:lvl>
    <w:lvl w:ilvl="8">
      <w:start w:val="1"/>
      <w:numFmt w:val="bullet"/>
      <w:lvlText w:val=""/>
      <w:lvlJc w:val="left"/>
      <w:pPr>
        <w:tabs>
          <w:tab w:val="num" w:pos="3600"/>
        </w:tabs>
        <w:ind w:left="3600" w:hanging="360"/>
      </w:pPr>
      <w:rPr>
        <w:rFonts w:ascii="Wingdings" w:hAnsi="Wingdings" w:cs="Arial"/>
        <w:b w:val="0"/>
        <w:color w:val="auto"/>
      </w:rPr>
    </w:lvl>
  </w:abstractNum>
  <w:abstractNum w:abstractNumId="27">
    <w:nsid w:val="0000001D"/>
    <w:multiLevelType w:val="multilevel"/>
    <w:tmpl w:val="0000001D"/>
    <w:name w:val="WW8Num29"/>
    <w:lvl w:ilvl="0">
      <w:start w:val="1"/>
      <w:numFmt w:val="bullet"/>
      <w:suff w:val="nothing"/>
      <w:lvlText w:val=""/>
      <w:lvlJc w:val="left"/>
      <w:pPr>
        <w:tabs>
          <w:tab w:val="num" w:pos="720"/>
        </w:tabs>
        <w:ind w:left="720" w:firstLine="0"/>
      </w:pPr>
      <w:rPr>
        <w:rFonts w:ascii="Symbol" w:hAnsi="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nsid w:val="1B9671E4"/>
    <w:multiLevelType w:val="hybridMultilevel"/>
    <w:tmpl w:val="0608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22994"/>
    <w:multiLevelType w:val="hybridMultilevel"/>
    <w:tmpl w:val="A8F8A4EE"/>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30">
    <w:nsid w:val="219A4872"/>
    <w:multiLevelType w:val="hybridMultilevel"/>
    <w:tmpl w:val="FDC4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FF3120"/>
    <w:multiLevelType w:val="hybridMultilevel"/>
    <w:tmpl w:val="D1728F70"/>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32">
    <w:nsid w:val="289D3931"/>
    <w:multiLevelType w:val="hybridMultilevel"/>
    <w:tmpl w:val="F6887150"/>
    <w:lvl w:ilvl="0" w:tplc="6B7602F6">
      <w:start w:val="2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1525DCD"/>
    <w:multiLevelType w:val="hybridMultilevel"/>
    <w:tmpl w:val="A2FAD3E8"/>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4">
    <w:nsid w:val="3635431E"/>
    <w:multiLevelType w:val="hybridMultilevel"/>
    <w:tmpl w:val="467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FF1233"/>
    <w:multiLevelType w:val="hybridMultilevel"/>
    <w:tmpl w:val="43DA884E"/>
    <w:lvl w:ilvl="0" w:tplc="CA2A54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D3872"/>
    <w:multiLevelType w:val="hybridMultilevel"/>
    <w:tmpl w:val="637260A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7">
    <w:nsid w:val="39687B70"/>
    <w:multiLevelType w:val="hybridMultilevel"/>
    <w:tmpl w:val="AD06353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nsid w:val="3BF73D7C"/>
    <w:multiLevelType w:val="hybridMultilevel"/>
    <w:tmpl w:val="78BE9FA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nsid w:val="3C0B1FF2"/>
    <w:multiLevelType w:val="hybridMultilevel"/>
    <w:tmpl w:val="1582697C"/>
    <w:lvl w:ilvl="0" w:tplc="A17464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965276"/>
    <w:multiLevelType w:val="hybridMultilevel"/>
    <w:tmpl w:val="9B707E72"/>
    <w:lvl w:ilvl="0" w:tplc="2904DFEA">
      <w:numFmt w:val="bullet"/>
      <w:lvlText w:val="-"/>
      <w:lvlJc w:val="left"/>
      <w:pPr>
        <w:ind w:left="1080" w:hanging="360"/>
      </w:pPr>
      <w:rPr>
        <w:rFonts w:ascii="Arial" w:eastAsia="Times New Roman" w:hAnsi="Arial" w:cs="Aria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nsid w:val="42C00082"/>
    <w:multiLevelType w:val="hybridMultilevel"/>
    <w:tmpl w:val="754C631A"/>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2">
    <w:nsid w:val="484E0A74"/>
    <w:multiLevelType w:val="hybridMultilevel"/>
    <w:tmpl w:val="CCA0B052"/>
    <w:lvl w:ilvl="0" w:tplc="6EA29B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14637C3"/>
    <w:multiLevelType w:val="hybridMultilevel"/>
    <w:tmpl w:val="06788AE4"/>
    <w:lvl w:ilvl="0" w:tplc="C33C71BE">
      <w:start w:val="1"/>
      <w:numFmt w:val="bullet"/>
      <w:lvlText w:val="-"/>
      <w:lvlJc w:val="left"/>
      <w:pPr>
        <w:ind w:left="1080" w:hanging="360"/>
      </w:pPr>
      <w:rPr>
        <w:rFonts w:ascii="Arial" w:eastAsia="Times New Roman" w:hAnsi="Arial" w:cs="Arial" w:hint="default"/>
      </w:rPr>
    </w:lvl>
    <w:lvl w:ilvl="1" w:tplc="042F0003">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4">
    <w:nsid w:val="569D0090"/>
    <w:multiLevelType w:val="hybridMultilevel"/>
    <w:tmpl w:val="0B8C6A60"/>
    <w:lvl w:ilvl="0" w:tplc="E6B08B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F33CFC"/>
    <w:multiLevelType w:val="hybridMultilevel"/>
    <w:tmpl w:val="B4A84562"/>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6">
    <w:nsid w:val="648B7326"/>
    <w:multiLevelType w:val="hybridMultilevel"/>
    <w:tmpl w:val="6F2EBC88"/>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7">
    <w:nsid w:val="68F665C5"/>
    <w:multiLevelType w:val="hybridMultilevel"/>
    <w:tmpl w:val="FB92C55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8">
    <w:nsid w:val="6C6C3542"/>
    <w:multiLevelType w:val="hybridMultilevel"/>
    <w:tmpl w:val="96E69B02"/>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6"/>
  </w:num>
  <w:num w:numId="6">
    <w:abstractNumId w:val="9"/>
  </w:num>
  <w:num w:numId="7">
    <w:abstractNumId w:val="10"/>
  </w:num>
  <w:num w:numId="8">
    <w:abstractNumId w:val="13"/>
  </w:num>
  <w:num w:numId="9">
    <w:abstractNumId w:val="15"/>
  </w:num>
  <w:num w:numId="10">
    <w:abstractNumId w:val="16"/>
  </w:num>
  <w:num w:numId="11">
    <w:abstractNumId w:val="20"/>
  </w:num>
  <w:num w:numId="12">
    <w:abstractNumId w:val="26"/>
  </w:num>
  <w:num w:numId="13">
    <w:abstractNumId w:val="37"/>
  </w:num>
  <w:num w:numId="14">
    <w:abstractNumId w:val="36"/>
  </w:num>
  <w:num w:numId="15">
    <w:abstractNumId w:val="43"/>
  </w:num>
  <w:num w:numId="16">
    <w:abstractNumId w:val="38"/>
  </w:num>
  <w:num w:numId="17">
    <w:abstractNumId w:val="40"/>
  </w:num>
  <w:num w:numId="18">
    <w:abstractNumId w:val="33"/>
  </w:num>
  <w:num w:numId="19">
    <w:abstractNumId w:val="48"/>
  </w:num>
  <w:num w:numId="20">
    <w:abstractNumId w:val="30"/>
  </w:num>
  <w:num w:numId="21">
    <w:abstractNumId w:val="28"/>
  </w:num>
  <w:num w:numId="22">
    <w:abstractNumId w:val="44"/>
  </w:num>
  <w:num w:numId="23">
    <w:abstractNumId w:val="35"/>
  </w:num>
  <w:num w:numId="24">
    <w:abstractNumId w:val="39"/>
  </w:num>
  <w:num w:numId="25">
    <w:abstractNumId w:val="34"/>
  </w:num>
  <w:num w:numId="26">
    <w:abstractNumId w:val="29"/>
  </w:num>
  <w:num w:numId="27">
    <w:abstractNumId w:val="46"/>
  </w:num>
  <w:num w:numId="28">
    <w:abstractNumId w:val="47"/>
  </w:num>
  <w:num w:numId="29">
    <w:abstractNumId w:val="45"/>
  </w:num>
  <w:num w:numId="30">
    <w:abstractNumId w:val="41"/>
  </w:num>
  <w:num w:numId="31">
    <w:abstractNumId w:val="31"/>
  </w:num>
  <w:num w:numId="32">
    <w:abstractNumId w:val="32"/>
  </w:num>
  <w:num w:numId="33">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mailMerge>
    <w:mainDocumentType w:val="mailingLabels"/>
    <w:dataType w:val="textFile"/>
    <w:activeRecord w:val="-1"/>
  </w:mailMerg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4817">
      <o:colormenu v:ext="edit" fillcolor="none [4]" strokecolor="none [1]" shadowcolor="none [2]"/>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93"/>
    <w:rsid w:val="00000055"/>
    <w:rsid w:val="0000100C"/>
    <w:rsid w:val="00002691"/>
    <w:rsid w:val="00002D56"/>
    <w:rsid w:val="00002F35"/>
    <w:rsid w:val="0000356C"/>
    <w:rsid w:val="0000458C"/>
    <w:rsid w:val="000046EC"/>
    <w:rsid w:val="0000499C"/>
    <w:rsid w:val="00004DFA"/>
    <w:rsid w:val="0000502A"/>
    <w:rsid w:val="000050CE"/>
    <w:rsid w:val="00006CA3"/>
    <w:rsid w:val="00007D49"/>
    <w:rsid w:val="00007E81"/>
    <w:rsid w:val="00011C08"/>
    <w:rsid w:val="00011C1E"/>
    <w:rsid w:val="00011DB3"/>
    <w:rsid w:val="00012409"/>
    <w:rsid w:val="0001353F"/>
    <w:rsid w:val="000144D7"/>
    <w:rsid w:val="00014AB9"/>
    <w:rsid w:val="00015030"/>
    <w:rsid w:val="00015ACB"/>
    <w:rsid w:val="00015C50"/>
    <w:rsid w:val="00015D41"/>
    <w:rsid w:val="00017774"/>
    <w:rsid w:val="00017DE3"/>
    <w:rsid w:val="000208D1"/>
    <w:rsid w:val="00021759"/>
    <w:rsid w:val="000225D3"/>
    <w:rsid w:val="00023BE2"/>
    <w:rsid w:val="00026D2B"/>
    <w:rsid w:val="00027548"/>
    <w:rsid w:val="00027814"/>
    <w:rsid w:val="0003059D"/>
    <w:rsid w:val="00031765"/>
    <w:rsid w:val="000324D7"/>
    <w:rsid w:val="00032D17"/>
    <w:rsid w:val="00033D61"/>
    <w:rsid w:val="00034AFC"/>
    <w:rsid w:val="000361F8"/>
    <w:rsid w:val="000370C1"/>
    <w:rsid w:val="000370C5"/>
    <w:rsid w:val="00037801"/>
    <w:rsid w:val="00040766"/>
    <w:rsid w:val="0004096A"/>
    <w:rsid w:val="000409BA"/>
    <w:rsid w:val="00041B2A"/>
    <w:rsid w:val="00042196"/>
    <w:rsid w:val="000422AC"/>
    <w:rsid w:val="000426C5"/>
    <w:rsid w:val="00042B16"/>
    <w:rsid w:val="00042EE8"/>
    <w:rsid w:val="00043655"/>
    <w:rsid w:val="00044013"/>
    <w:rsid w:val="00046088"/>
    <w:rsid w:val="00046F63"/>
    <w:rsid w:val="00050287"/>
    <w:rsid w:val="00051967"/>
    <w:rsid w:val="00051A10"/>
    <w:rsid w:val="00051F57"/>
    <w:rsid w:val="000524CF"/>
    <w:rsid w:val="00052D61"/>
    <w:rsid w:val="00052DBD"/>
    <w:rsid w:val="00052EEF"/>
    <w:rsid w:val="00053BE5"/>
    <w:rsid w:val="000540B8"/>
    <w:rsid w:val="0005623D"/>
    <w:rsid w:val="000566B0"/>
    <w:rsid w:val="000573ED"/>
    <w:rsid w:val="00057610"/>
    <w:rsid w:val="00057B02"/>
    <w:rsid w:val="00057B30"/>
    <w:rsid w:val="00057E57"/>
    <w:rsid w:val="000600FA"/>
    <w:rsid w:val="00060A49"/>
    <w:rsid w:val="00060ABB"/>
    <w:rsid w:val="0006157E"/>
    <w:rsid w:val="0006196E"/>
    <w:rsid w:val="0006291E"/>
    <w:rsid w:val="0006296F"/>
    <w:rsid w:val="00063CD5"/>
    <w:rsid w:val="000646C1"/>
    <w:rsid w:val="000647F3"/>
    <w:rsid w:val="00064B8C"/>
    <w:rsid w:val="00064DFA"/>
    <w:rsid w:val="00066D05"/>
    <w:rsid w:val="00067469"/>
    <w:rsid w:val="0006775F"/>
    <w:rsid w:val="000702D1"/>
    <w:rsid w:val="00070A0B"/>
    <w:rsid w:val="00070DA9"/>
    <w:rsid w:val="000730D6"/>
    <w:rsid w:val="00073B57"/>
    <w:rsid w:val="00074D04"/>
    <w:rsid w:val="00076D1D"/>
    <w:rsid w:val="00077058"/>
    <w:rsid w:val="0008022A"/>
    <w:rsid w:val="00081BBE"/>
    <w:rsid w:val="00081E25"/>
    <w:rsid w:val="00081FCB"/>
    <w:rsid w:val="00082ABD"/>
    <w:rsid w:val="00085AE3"/>
    <w:rsid w:val="0008672E"/>
    <w:rsid w:val="00087D2B"/>
    <w:rsid w:val="00087E3C"/>
    <w:rsid w:val="00090161"/>
    <w:rsid w:val="00090664"/>
    <w:rsid w:val="0009107C"/>
    <w:rsid w:val="00091D5B"/>
    <w:rsid w:val="000923A1"/>
    <w:rsid w:val="000937DE"/>
    <w:rsid w:val="00093F41"/>
    <w:rsid w:val="000941DB"/>
    <w:rsid w:val="00094995"/>
    <w:rsid w:val="00094997"/>
    <w:rsid w:val="00095A1E"/>
    <w:rsid w:val="00095BE3"/>
    <w:rsid w:val="0009611E"/>
    <w:rsid w:val="000962B1"/>
    <w:rsid w:val="00096887"/>
    <w:rsid w:val="000A1915"/>
    <w:rsid w:val="000A1E01"/>
    <w:rsid w:val="000A1EC5"/>
    <w:rsid w:val="000A224B"/>
    <w:rsid w:val="000A31DE"/>
    <w:rsid w:val="000A50E2"/>
    <w:rsid w:val="000A5445"/>
    <w:rsid w:val="000A6D31"/>
    <w:rsid w:val="000A7627"/>
    <w:rsid w:val="000B19B6"/>
    <w:rsid w:val="000B238D"/>
    <w:rsid w:val="000B28CD"/>
    <w:rsid w:val="000B2AFC"/>
    <w:rsid w:val="000B45B2"/>
    <w:rsid w:val="000B4B1D"/>
    <w:rsid w:val="000B50B1"/>
    <w:rsid w:val="000B6CBA"/>
    <w:rsid w:val="000B77F3"/>
    <w:rsid w:val="000B7E5D"/>
    <w:rsid w:val="000C0BAD"/>
    <w:rsid w:val="000C0EAA"/>
    <w:rsid w:val="000C0FC6"/>
    <w:rsid w:val="000C102F"/>
    <w:rsid w:val="000C21B9"/>
    <w:rsid w:val="000C2EED"/>
    <w:rsid w:val="000C393A"/>
    <w:rsid w:val="000C4B11"/>
    <w:rsid w:val="000C4C3D"/>
    <w:rsid w:val="000C553E"/>
    <w:rsid w:val="000C5B64"/>
    <w:rsid w:val="000C678D"/>
    <w:rsid w:val="000C6CF9"/>
    <w:rsid w:val="000C6EB9"/>
    <w:rsid w:val="000C6FA1"/>
    <w:rsid w:val="000C75D5"/>
    <w:rsid w:val="000C773A"/>
    <w:rsid w:val="000C7E08"/>
    <w:rsid w:val="000D0A02"/>
    <w:rsid w:val="000D22FA"/>
    <w:rsid w:val="000D2932"/>
    <w:rsid w:val="000D2DCC"/>
    <w:rsid w:val="000D2E92"/>
    <w:rsid w:val="000D2EA4"/>
    <w:rsid w:val="000D2F8C"/>
    <w:rsid w:val="000D4E88"/>
    <w:rsid w:val="000D638C"/>
    <w:rsid w:val="000D6863"/>
    <w:rsid w:val="000E2D60"/>
    <w:rsid w:val="000E3BB5"/>
    <w:rsid w:val="000E3BCD"/>
    <w:rsid w:val="000E3DBC"/>
    <w:rsid w:val="000E3E25"/>
    <w:rsid w:val="000E5E5C"/>
    <w:rsid w:val="000E5F8F"/>
    <w:rsid w:val="000E7915"/>
    <w:rsid w:val="000E7D2D"/>
    <w:rsid w:val="000F0ADB"/>
    <w:rsid w:val="000F0B37"/>
    <w:rsid w:val="000F0C7F"/>
    <w:rsid w:val="000F1688"/>
    <w:rsid w:val="000F2872"/>
    <w:rsid w:val="000F2D41"/>
    <w:rsid w:val="000F30A0"/>
    <w:rsid w:val="000F3BE2"/>
    <w:rsid w:val="000F4A25"/>
    <w:rsid w:val="000F61E5"/>
    <w:rsid w:val="000F6BC0"/>
    <w:rsid w:val="000F6F4F"/>
    <w:rsid w:val="00100426"/>
    <w:rsid w:val="0010053C"/>
    <w:rsid w:val="00100AEE"/>
    <w:rsid w:val="0010156F"/>
    <w:rsid w:val="00103155"/>
    <w:rsid w:val="001037B0"/>
    <w:rsid w:val="00103973"/>
    <w:rsid w:val="00104EBC"/>
    <w:rsid w:val="0010532D"/>
    <w:rsid w:val="00105BEE"/>
    <w:rsid w:val="001061FF"/>
    <w:rsid w:val="001064A9"/>
    <w:rsid w:val="0010756B"/>
    <w:rsid w:val="00107D49"/>
    <w:rsid w:val="00111300"/>
    <w:rsid w:val="00112920"/>
    <w:rsid w:val="001146F6"/>
    <w:rsid w:val="00115230"/>
    <w:rsid w:val="001166E9"/>
    <w:rsid w:val="00116E48"/>
    <w:rsid w:val="0011731A"/>
    <w:rsid w:val="00117464"/>
    <w:rsid w:val="00117800"/>
    <w:rsid w:val="00120D3E"/>
    <w:rsid w:val="00121214"/>
    <w:rsid w:val="00122763"/>
    <w:rsid w:val="001236E5"/>
    <w:rsid w:val="00123CE7"/>
    <w:rsid w:val="00123D16"/>
    <w:rsid w:val="00123EE2"/>
    <w:rsid w:val="0012429F"/>
    <w:rsid w:val="00124434"/>
    <w:rsid w:val="00125340"/>
    <w:rsid w:val="001253EF"/>
    <w:rsid w:val="00125D68"/>
    <w:rsid w:val="00126540"/>
    <w:rsid w:val="001268E6"/>
    <w:rsid w:val="00126918"/>
    <w:rsid w:val="001269A6"/>
    <w:rsid w:val="00126B40"/>
    <w:rsid w:val="00126ED5"/>
    <w:rsid w:val="001275DA"/>
    <w:rsid w:val="00130213"/>
    <w:rsid w:val="00130FD7"/>
    <w:rsid w:val="001311AF"/>
    <w:rsid w:val="00132CB6"/>
    <w:rsid w:val="00132CE9"/>
    <w:rsid w:val="001339C9"/>
    <w:rsid w:val="00133D60"/>
    <w:rsid w:val="00134B87"/>
    <w:rsid w:val="00134DD3"/>
    <w:rsid w:val="001353E4"/>
    <w:rsid w:val="0013587B"/>
    <w:rsid w:val="0013597D"/>
    <w:rsid w:val="001369B0"/>
    <w:rsid w:val="0013785D"/>
    <w:rsid w:val="00137FAD"/>
    <w:rsid w:val="00140D06"/>
    <w:rsid w:val="001414F4"/>
    <w:rsid w:val="0014150D"/>
    <w:rsid w:val="00141EA1"/>
    <w:rsid w:val="00142146"/>
    <w:rsid w:val="00142348"/>
    <w:rsid w:val="00142481"/>
    <w:rsid w:val="001428BF"/>
    <w:rsid w:val="001428E6"/>
    <w:rsid w:val="00142EC0"/>
    <w:rsid w:val="00143231"/>
    <w:rsid w:val="00143339"/>
    <w:rsid w:val="001434DF"/>
    <w:rsid w:val="001438F2"/>
    <w:rsid w:val="00144003"/>
    <w:rsid w:val="0014457A"/>
    <w:rsid w:val="00146FCE"/>
    <w:rsid w:val="00147083"/>
    <w:rsid w:val="0014757A"/>
    <w:rsid w:val="001477BA"/>
    <w:rsid w:val="0015077D"/>
    <w:rsid w:val="00150B7E"/>
    <w:rsid w:val="00151AFC"/>
    <w:rsid w:val="00151F3D"/>
    <w:rsid w:val="00153D8F"/>
    <w:rsid w:val="00153E0B"/>
    <w:rsid w:val="00155253"/>
    <w:rsid w:val="00155D30"/>
    <w:rsid w:val="001568BD"/>
    <w:rsid w:val="00156CD9"/>
    <w:rsid w:val="00157845"/>
    <w:rsid w:val="001622F9"/>
    <w:rsid w:val="00162827"/>
    <w:rsid w:val="00163087"/>
    <w:rsid w:val="001633D4"/>
    <w:rsid w:val="00163AEA"/>
    <w:rsid w:val="00163E59"/>
    <w:rsid w:val="0016405E"/>
    <w:rsid w:val="00165812"/>
    <w:rsid w:val="00165F69"/>
    <w:rsid w:val="001666BE"/>
    <w:rsid w:val="0016712A"/>
    <w:rsid w:val="00171B08"/>
    <w:rsid w:val="00172D1A"/>
    <w:rsid w:val="00173C02"/>
    <w:rsid w:val="00174A48"/>
    <w:rsid w:val="0017513C"/>
    <w:rsid w:val="00176052"/>
    <w:rsid w:val="00176E2D"/>
    <w:rsid w:val="00177292"/>
    <w:rsid w:val="0017744A"/>
    <w:rsid w:val="00177B80"/>
    <w:rsid w:val="00177C27"/>
    <w:rsid w:val="001801C3"/>
    <w:rsid w:val="00180C36"/>
    <w:rsid w:val="00182714"/>
    <w:rsid w:val="00184C27"/>
    <w:rsid w:val="0018574E"/>
    <w:rsid w:val="00186CD1"/>
    <w:rsid w:val="00186D54"/>
    <w:rsid w:val="00187488"/>
    <w:rsid w:val="0018776A"/>
    <w:rsid w:val="00187BE2"/>
    <w:rsid w:val="0019092C"/>
    <w:rsid w:val="00190AEF"/>
    <w:rsid w:val="00190E0E"/>
    <w:rsid w:val="0019154F"/>
    <w:rsid w:val="00191E39"/>
    <w:rsid w:val="00191FC6"/>
    <w:rsid w:val="00192783"/>
    <w:rsid w:val="001938FB"/>
    <w:rsid w:val="00194C6F"/>
    <w:rsid w:val="00195076"/>
    <w:rsid w:val="0019518B"/>
    <w:rsid w:val="00195640"/>
    <w:rsid w:val="00195947"/>
    <w:rsid w:val="001977C8"/>
    <w:rsid w:val="00197A7A"/>
    <w:rsid w:val="001A0CC3"/>
    <w:rsid w:val="001A0F33"/>
    <w:rsid w:val="001A12FA"/>
    <w:rsid w:val="001A1BB9"/>
    <w:rsid w:val="001A1F61"/>
    <w:rsid w:val="001A2337"/>
    <w:rsid w:val="001A2452"/>
    <w:rsid w:val="001A2F99"/>
    <w:rsid w:val="001A5248"/>
    <w:rsid w:val="001A53B9"/>
    <w:rsid w:val="001A5401"/>
    <w:rsid w:val="001A6228"/>
    <w:rsid w:val="001A6BDD"/>
    <w:rsid w:val="001A6CA6"/>
    <w:rsid w:val="001A70D8"/>
    <w:rsid w:val="001A7261"/>
    <w:rsid w:val="001B08F6"/>
    <w:rsid w:val="001B0E9A"/>
    <w:rsid w:val="001B23A6"/>
    <w:rsid w:val="001B284F"/>
    <w:rsid w:val="001B2D0F"/>
    <w:rsid w:val="001B2F62"/>
    <w:rsid w:val="001B30FA"/>
    <w:rsid w:val="001B31E9"/>
    <w:rsid w:val="001B3289"/>
    <w:rsid w:val="001B3518"/>
    <w:rsid w:val="001B37C5"/>
    <w:rsid w:val="001B3B1F"/>
    <w:rsid w:val="001B4207"/>
    <w:rsid w:val="001B4259"/>
    <w:rsid w:val="001B469D"/>
    <w:rsid w:val="001B4934"/>
    <w:rsid w:val="001B5E15"/>
    <w:rsid w:val="001B6A1B"/>
    <w:rsid w:val="001C0DD1"/>
    <w:rsid w:val="001C1C6D"/>
    <w:rsid w:val="001C2340"/>
    <w:rsid w:val="001C29F4"/>
    <w:rsid w:val="001C2A5A"/>
    <w:rsid w:val="001C4025"/>
    <w:rsid w:val="001C4553"/>
    <w:rsid w:val="001C486E"/>
    <w:rsid w:val="001C48A2"/>
    <w:rsid w:val="001C6156"/>
    <w:rsid w:val="001C6F44"/>
    <w:rsid w:val="001C70CA"/>
    <w:rsid w:val="001C7CA0"/>
    <w:rsid w:val="001D0561"/>
    <w:rsid w:val="001D0D2C"/>
    <w:rsid w:val="001D23C1"/>
    <w:rsid w:val="001D25E0"/>
    <w:rsid w:val="001D2AA4"/>
    <w:rsid w:val="001D30BC"/>
    <w:rsid w:val="001D38BC"/>
    <w:rsid w:val="001D45D3"/>
    <w:rsid w:val="001D53D0"/>
    <w:rsid w:val="001D5989"/>
    <w:rsid w:val="001D6086"/>
    <w:rsid w:val="001D6317"/>
    <w:rsid w:val="001D6C2C"/>
    <w:rsid w:val="001D6DEC"/>
    <w:rsid w:val="001D74C9"/>
    <w:rsid w:val="001D7B22"/>
    <w:rsid w:val="001E2AC1"/>
    <w:rsid w:val="001E2B60"/>
    <w:rsid w:val="001E2C06"/>
    <w:rsid w:val="001E2C66"/>
    <w:rsid w:val="001E2D67"/>
    <w:rsid w:val="001E2D72"/>
    <w:rsid w:val="001E31D6"/>
    <w:rsid w:val="001E54F2"/>
    <w:rsid w:val="001E567D"/>
    <w:rsid w:val="001E595F"/>
    <w:rsid w:val="001E7BED"/>
    <w:rsid w:val="001F1180"/>
    <w:rsid w:val="001F1FE0"/>
    <w:rsid w:val="001F2C70"/>
    <w:rsid w:val="001F2FE0"/>
    <w:rsid w:val="001F3733"/>
    <w:rsid w:val="001F3764"/>
    <w:rsid w:val="001F4045"/>
    <w:rsid w:val="001F5212"/>
    <w:rsid w:val="001F5AEC"/>
    <w:rsid w:val="001F66EF"/>
    <w:rsid w:val="001F681B"/>
    <w:rsid w:val="001F6DDF"/>
    <w:rsid w:val="001F7EC5"/>
    <w:rsid w:val="002002F5"/>
    <w:rsid w:val="002008CB"/>
    <w:rsid w:val="00201EA4"/>
    <w:rsid w:val="00203341"/>
    <w:rsid w:val="00203C70"/>
    <w:rsid w:val="00204A14"/>
    <w:rsid w:val="0020507D"/>
    <w:rsid w:val="00205B94"/>
    <w:rsid w:val="00205E51"/>
    <w:rsid w:val="00206152"/>
    <w:rsid w:val="002063E0"/>
    <w:rsid w:val="002068FD"/>
    <w:rsid w:val="00206D94"/>
    <w:rsid w:val="00206E8D"/>
    <w:rsid w:val="00207417"/>
    <w:rsid w:val="00210DA7"/>
    <w:rsid w:val="0021125F"/>
    <w:rsid w:val="00211631"/>
    <w:rsid w:val="00211BED"/>
    <w:rsid w:val="002121C6"/>
    <w:rsid w:val="0021335A"/>
    <w:rsid w:val="00213EE0"/>
    <w:rsid w:val="00215354"/>
    <w:rsid w:val="002158B7"/>
    <w:rsid w:val="002162B7"/>
    <w:rsid w:val="0021638A"/>
    <w:rsid w:val="00220372"/>
    <w:rsid w:val="00220373"/>
    <w:rsid w:val="0022205A"/>
    <w:rsid w:val="00222EFF"/>
    <w:rsid w:val="00222F12"/>
    <w:rsid w:val="00225026"/>
    <w:rsid w:val="0022636B"/>
    <w:rsid w:val="002265B5"/>
    <w:rsid w:val="0022749F"/>
    <w:rsid w:val="00230A85"/>
    <w:rsid w:val="002316D6"/>
    <w:rsid w:val="00231C40"/>
    <w:rsid w:val="002332DE"/>
    <w:rsid w:val="00233948"/>
    <w:rsid w:val="00233B84"/>
    <w:rsid w:val="00233E67"/>
    <w:rsid w:val="00234C7A"/>
    <w:rsid w:val="002351CC"/>
    <w:rsid w:val="00237552"/>
    <w:rsid w:val="002379CF"/>
    <w:rsid w:val="0024118E"/>
    <w:rsid w:val="002415F6"/>
    <w:rsid w:val="0024168D"/>
    <w:rsid w:val="0024195B"/>
    <w:rsid w:val="002427B0"/>
    <w:rsid w:val="00242C58"/>
    <w:rsid w:val="00242CA2"/>
    <w:rsid w:val="00243DC2"/>
    <w:rsid w:val="002452BC"/>
    <w:rsid w:val="0024560F"/>
    <w:rsid w:val="00245CE7"/>
    <w:rsid w:val="0024705D"/>
    <w:rsid w:val="00247BD0"/>
    <w:rsid w:val="002502E3"/>
    <w:rsid w:val="00250C68"/>
    <w:rsid w:val="002510D4"/>
    <w:rsid w:val="00251901"/>
    <w:rsid w:val="00253AA3"/>
    <w:rsid w:val="00255496"/>
    <w:rsid w:val="00256C27"/>
    <w:rsid w:val="00257BB7"/>
    <w:rsid w:val="00260572"/>
    <w:rsid w:val="00260D88"/>
    <w:rsid w:val="00261421"/>
    <w:rsid w:val="00262DEF"/>
    <w:rsid w:val="00263199"/>
    <w:rsid w:val="00263609"/>
    <w:rsid w:val="00263E0D"/>
    <w:rsid w:val="00263ECA"/>
    <w:rsid w:val="00264020"/>
    <w:rsid w:val="0026449F"/>
    <w:rsid w:val="00264724"/>
    <w:rsid w:val="00264851"/>
    <w:rsid w:val="002649F2"/>
    <w:rsid w:val="00265622"/>
    <w:rsid w:val="00265683"/>
    <w:rsid w:val="00265A7E"/>
    <w:rsid w:val="00267152"/>
    <w:rsid w:val="00270B8C"/>
    <w:rsid w:val="002717B9"/>
    <w:rsid w:val="00271E59"/>
    <w:rsid w:val="002726AE"/>
    <w:rsid w:val="00273F02"/>
    <w:rsid w:val="002746BB"/>
    <w:rsid w:val="0027472B"/>
    <w:rsid w:val="00274C78"/>
    <w:rsid w:val="002752C4"/>
    <w:rsid w:val="00275D3B"/>
    <w:rsid w:val="00275E90"/>
    <w:rsid w:val="00275FD3"/>
    <w:rsid w:val="00275FFC"/>
    <w:rsid w:val="0028039D"/>
    <w:rsid w:val="002807EF"/>
    <w:rsid w:val="00282481"/>
    <w:rsid w:val="002837FB"/>
    <w:rsid w:val="00283B5C"/>
    <w:rsid w:val="00283E10"/>
    <w:rsid w:val="0028419F"/>
    <w:rsid w:val="00285513"/>
    <w:rsid w:val="00285672"/>
    <w:rsid w:val="002856E7"/>
    <w:rsid w:val="00285BE4"/>
    <w:rsid w:val="00286654"/>
    <w:rsid w:val="00286E87"/>
    <w:rsid w:val="00287A60"/>
    <w:rsid w:val="00287BCD"/>
    <w:rsid w:val="00290003"/>
    <w:rsid w:val="002905C7"/>
    <w:rsid w:val="002915BC"/>
    <w:rsid w:val="00291E6E"/>
    <w:rsid w:val="0029248D"/>
    <w:rsid w:val="002925A9"/>
    <w:rsid w:val="00293336"/>
    <w:rsid w:val="002936CF"/>
    <w:rsid w:val="0029384C"/>
    <w:rsid w:val="00293B61"/>
    <w:rsid w:val="00294496"/>
    <w:rsid w:val="00294CBF"/>
    <w:rsid w:val="0029500B"/>
    <w:rsid w:val="00295567"/>
    <w:rsid w:val="00295C69"/>
    <w:rsid w:val="00296204"/>
    <w:rsid w:val="002966B0"/>
    <w:rsid w:val="00296A0D"/>
    <w:rsid w:val="00297128"/>
    <w:rsid w:val="002A0F16"/>
    <w:rsid w:val="002A0FC6"/>
    <w:rsid w:val="002A2151"/>
    <w:rsid w:val="002A2331"/>
    <w:rsid w:val="002A2549"/>
    <w:rsid w:val="002A2ECC"/>
    <w:rsid w:val="002A4398"/>
    <w:rsid w:val="002A43DB"/>
    <w:rsid w:val="002A5118"/>
    <w:rsid w:val="002A6177"/>
    <w:rsid w:val="002A776E"/>
    <w:rsid w:val="002A79AF"/>
    <w:rsid w:val="002B20BE"/>
    <w:rsid w:val="002B2529"/>
    <w:rsid w:val="002B361C"/>
    <w:rsid w:val="002B4C97"/>
    <w:rsid w:val="002B4CAB"/>
    <w:rsid w:val="002B5175"/>
    <w:rsid w:val="002B51F5"/>
    <w:rsid w:val="002B571B"/>
    <w:rsid w:val="002B5928"/>
    <w:rsid w:val="002B5CA3"/>
    <w:rsid w:val="002B623E"/>
    <w:rsid w:val="002B7910"/>
    <w:rsid w:val="002B7AC2"/>
    <w:rsid w:val="002C1D6B"/>
    <w:rsid w:val="002C1F7A"/>
    <w:rsid w:val="002C22F5"/>
    <w:rsid w:val="002C25B6"/>
    <w:rsid w:val="002C2AEA"/>
    <w:rsid w:val="002C311E"/>
    <w:rsid w:val="002C3141"/>
    <w:rsid w:val="002C430F"/>
    <w:rsid w:val="002C4597"/>
    <w:rsid w:val="002C6486"/>
    <w:rsid w:val="002C66D8"/>
    <w:rsid w:val="002C6A0F"/>
    <w:rsid w:val="002D150E"/>
    <w:rsid w:val="002D1775"/>
    <w:rsid w:val="002D1B36"/>
    <w:rsid w:val="002D319D"/>
    <w:rsid w:val="002D35B4"/>
    <w:rsid w:val="002D37B5"/>
    <w:rsid w:val="002D3D72"/>
    <w:rsid w:val="002D47FE"/>
    <w:rsid w:val="002D4DA5"/>
    <w:rsid w:val="002D4F14"/>
    <w:rsid w:val="002D625E"/>
    <w:rsid w:val="002D6737"/>
    <w:rsid w:val="002D694F"/>
    <w:rsid w:val="002E025D"/>
    <w:rsid w:val="002E0379"/>
    <w:rsid w:val="002E1493"/>
    <w:rsid w:val="002E15D4"/>
    <w:rsid w:val="002E1B2E"/>
    <w:rsid w:val="002E1CFD"/>
    <w:rsid w:val="002E23B3"/>
    <w:rsid w:val="002E2E53"/>
    <w:rsid w:val="002E3556"/>
    <w:rsid w:val="002E4799"/>
    <w:rsid w:val="002E529B"/>
    <w:rsid w:val="002E7E1C"/>
    <w:rsid w:val="002F13F6"/>
    <w:rsid w:val="002F15DC"/>
    <w:rsid w:val="002F1D03"/>
    <w:rsid w:val="002F1E5F"/>
    <w:rsid w:val="002F2230"/>
    <w:rsid w:val="002F230E"/>
    <w:rsid w:val="002F2583"/>
    <w:rsid w:val="002F28C3"/>
    <w:rsid w:val="002F2ECE"/>
    <w:rsid w:val="002F73F9"/>
    <w:rsid w:val="002F7509"/>
    <w:rsid w:val="002F7DC7"/>
    <w:rsid w:val="002F7E3B"/>
    <w:rsid w:val="003001DB"/>
    <w:rsid w:val="00300730"/>
    <w:rsid w:val="00301A00"/>
    <w:rsid w:val="003024D3"/>
    <w:rsid w:val="00302E3F"/>
    <w:rsid w:val="003047C8"/>
    <w:rsid w:val="00305372"/>
    <w:rsid w:val="00305532"/>
    <w:rsid w:val="0030582C"/>
    <w:rsid w:val="00305A78"/>
    <w:rsid w:val="00305CC8"/>
    <w:rsid w:val="00306859"/>
    <w:rsid w:val="00306902"/>
    <w:rsid w:val="003076CC"/>
    <w:rsid w:val="0030772D"/>
    <w:rsid w:val="003113B9"/>
    <w:rsid w:val="003114E7"/>
    <w:rsid w:val="003128F7"/>
    <w:rsid w:val="00312F06"/>
    <w:rsid w:val="00313361"/>
    <w:rsid w:val="00314BB3"/>
    <w:rsid w:val="0031590F"/>
    <w:rsid w:val="003161D2"/>
    <w:rsid w:val="00316627"/>
    <w:rsid w:val="00317011"/>
    <w:rsid w:val="00317099"/>
    <w:rsid w:val="003171F5"/>
    <w:rsid w:val="00317789"/>
    <w:rsid w:val="003178CF"/>
    <w:rsid w:val="00317A8F"/>
    <w:rsid w:val="00317B91"/>
    <w:rsid w:val="00317C3C"/>
    <w:rsid w:val="00320023"/>
    <w:rsid w:val="0032170D"/>
    <w:rsid w:val="00322627"/>
    <w:rsid w:val="00322CAC"/>
    <w:rsid w:val="0032348E"/>
    <w:rsid w:val="00323D22"/>
    <w:rsid w:val="003242A8"/>
    <w:rsid w:val="00324E8F"/>
    <w:rsid w:val="00326546"/>
    <w:rsid w:val="00326781"/>
    <w:rsid w:val="003267D5"/>
    <w:rsid w:val="00327172"/>
    <w:rsid w:val="0033048F"/>
    <w:rsid w:val="00331EF8"/>
    <w:rsid w:val="00332169"/>
    <w:rsid w:val="003325C3"/>
    <w:rsid w:val="00333409"/>
    <w:rsid w:val="003341B6"/>
    <w:rsid w:val="00335466"/>
    <w:rsid w:val="0033553A"/>
    <w:rsid w:val="00335957"/>
    <w:rsid w:val="00335979"/>
    <w:rsid w:val="00337D66"/>
    <w:rsid w:val="003412A2"/>
    <w:rsid w:val="0034132C"/>
    <w:rsid w:val="00343306"/>
    <w:rsid w:val="00344076"/>
    <w:rsid w:val="0034414E"/>
    <w:rsid w:val="003459C8"/>
    <w:rsid w:val="00345CC7"/>
    <w:rsid w:val="003468A8"/>
    <w:rsid w:val="00346947"/>
    <w:rsid w:val="00346D34"/>
    <w:rsid w:val="00346E04"/>
    <w:rsid w:val="00347565"/>
    <w:rsid w:val="003501BE"/>
    <w:rsid w:val="00351AE6"/>
    <w:rsid w:val="00351B83"/>
    <w:rsid w:val="00352006"/>
    <w:rsid w:val="003539FE"/>
    <w:rsid w:val="003544AC"/>
    <w:rsid w:val="00354B7B"/>
    <w:rsid w:val="00354BAC"/>
    <w:rsid w:val="00355C38"/>
    <w:rsid w:val="00355E13"/>
    <w:rsid w:val="00357322"/>
    <w:rsid w:val="00361541"/>
    <w:rsid w:val="00361872"/>
    <w:rsid w:val="00362367"/>
    <w:rsid w:val="0036286B"/>
    <w:rsid w:val="00363AF0"/>
    <w:rsid w:val="00363CFE"/>
    <w:rsid w:val="00364761"/>
    <w:rsid w:val="00364C06"/>
    <w:rsid w:val="00364E8B"/>
    <w:rsid w:val="00365AAA"/>
    <w:rsid w:val="003667ED"/>
    <w:rsid w:val="003704C0"/>
    <w:rsid w:val="00370798"/>
    <w:rsid w:val="00370A3B"/>
    <w:rsid w:val="00371658"/>
    <w:rsid w:val="00371DBC"/>
    <w:rsid w:val="003720A1"/>
    <w:rsid w:val="00372254"/>
    <w:rsid w:val="0037242A"/>
    <w:rsid w:val="00372C15"/>
    <w:rsid w:val="003769BC"/>
    <w:rsid w:val="00377644"/>
    <w:rsid w:val="00377A9C"/>
    <w:rsid w:val="00377C2A"/>
    <w:rsid w:val="00380DF5"/>
    <w:rsid w:val="0038303A"/>
    <w:rsid w:val="00384A96"/>
    <w:rsid w:val="00384DB2"/>
    <w:rsid w:val="0038578A"/>
    <w:rsid w:val="00385FCC"/>
    <w:rsid w:val="00386320"/>
    <w:rsid w:val="003869C5"/>
    <w:rsid w:val="0038775D"/>
    <w:rsid w:val="003910F5"/>
    <w:rsid w:val="00391575"/>
    <w:rsid w:val="0039176C"/>
    <w:rsid w:val="00391869"/>
    <w:rsid w:val="00392F6C"/>
    <w:rsid w:val="00393029"/>
    <w:rsid w:val="003943B6"/>
    <w:rsid w:val="00395630"/>
    <w:rsid w:val="00397DD8"/>
    <w:rsid w:val="00397EBB"/>
    <w:rsid w:val="003A1434"/>
    <w:rsid w:val="003A15E3"/>
    <w:rsid w:val="003A1B74"/>
    <w:rsid w:val="003A210B"/>
    <w:rsid w:val="003A3A99"/>
    <w:rsid w:val="003A4763"/>
    <w:rsid w:val="003A605A"/>
    <w:rsid w:val="003A7466"/>
    <w:rsid w:val="003A7A58"/>
    <w:rsid w:val="003B1DDA"/>
    <w:rsid w:val="003B288C"/>
    <w:rsid w:val="003B293C"/>
    <w:rsid w:val="003B3466"/>
    <w:rsid w:val="003B40AD"/>
    <w:rsid w:val="003B4D71"/>
    <w:rsid w:val="003B4FF0"/>
    <w:rsid w:val="003B530F"/>
    <w:rsid w:val="003B63EC"/>
    <w:rsid w:val="003B692E"/>
    <w:rsid w:val="003B72BD"/>
    <w:rsid w:val="003B763C"/>
    <w:rsid w:val="003B77DA"/>
    <w:rsid w:val="003C19A0"/>
    <w:rsid w:val="003C23C9"/>
    <w:rsid w:val="003C2BF8"/>
    <w:rsid w:val="003C386F"/>
    <w:rsid w:val="003C3FC1"/>
    <w:rsid w:val="003C4896"/>
    <w:rsid w:val="003C4BBB"/>
    <w:rsid w:val="003C4F61"/>
    <w:rsid w:val="003C54FD"/>
    <w:rsid w:val="003C6317"/>
    <w:rsid w:val="003C78F5"/>
    <w:rsid w:val="003C792D"/>
    <w:rsid w:val="003C7D4C"/>
    <w:rsid w:val="003D05AE"/>
    <w:rsid w:val="003D13B1"/>
    <w:rsid w:val="003D1DF6"/>
    <w:rsid w:val="003D2093"/>
    <w:rsid w:val="003D2902"/>
    <w:rsid w:val="003D2A74"/>
    <w:rsid w:val="003D40E8"/>
    <w:rsid w:val="003D43DC"/>
    <w:rsid w:val="003D49AC"/>
    <w:rsid w:val="003D5766"/>
    <w:rsid w:val="003D6036"/>
    <w:rsid w:val="003D6AC3"/>
    <w:rsid w:val="003D729B"/>
    <w:rsid w:val="003D7927"/>
    <w:rsid w:val="003E104B"/>
    <w:rsid w:val="003E1FB3"/>
    <w:rsid w:val="003E2BF4"/>
    <w:rsid w:val="003E2E0A"/>
    <w:rsid w:val="003E2EA0"/>
    <w:rsid w:val="003E3B9D"/>
    <w:rsid w:val="003E7AD7"/>
    <w:rsid w:val="003F06B8"/>
    <w:rsid w:val="003F1650"/>
    <w:rsid w:val="003F25EF"/>
    <w:rsid w:val="003F31D1"/>
    <w:rsid w:val="003F414A"/>
    <w:rsid w:val="003F4CE7"/>
    <w:rsid w:val="003F563D"/>
    <w:rsid w:val="003F65CF"/>
    <w:rsid w:val="003F785E"/>
    <w:rsid w:val="004009CB"/>
    <w:rsid w:val="00400EBF"/>
    <w:rsid w:val="00401EB1"/>
    <w:rsid w:val="004022F1"/>
    <w:rsid w:val="00402B04"/>
    <w:rsid w:val="00403D2F"/>
    <w:rsid w:val="004047C0"/>
    <w:rsid w:val="00404DD2"/>
    <w:rsid w:val="00404F5E"/>
    <w:rsid w:val="00404FB4"/>
    <w:rsid w:val="0040637B"/>
    <w:rsid w:val="00406531"/>
    <w:rsid w:val="00406DED"/>
    <w:rsid w:val="00407B66"/>
    <w:rsid w:val="0041015F"/>
    <w:rsid w:val="00410B3C"/>
    <w:rsid w:val="00412CB2"/>
    <w:rsid w:val="00413C4B"/>
    <w:rsid w:val="004144C2"/>
    <w:rsid w:val="004149C9"/>
    <w:rsid w:val="00415916"/>
    <w:rsid w:val="00416287"/>
    <w:rsid w:val="004177D6"/>
    <w:rsid w:val="004204BE"/>
    <w:rsid w:val="004209F4"/>
    <w:rsid w:val="00420A0B"/>
    <w:rsid w:val="0042104F"/>
    <w:rsid w:val="004210CE"/>
    <w:rsid w:val="0042169F"/>
    <w:rsid w:val="00421ECE"/>
    <w:rsid w:val="004222DB"/>
    <w:rsid w:val="004225A9"/>
    <w:rsid w:val="004235CF"/>
    <w:rsid w:val="004246D4"/>
    <w:rsid w:val="004247F9"/>
    <w:rsid w:val="004251B6"/>
    <w:rsid w:val="00427251"/>
    <w:rsid w:val="004274AA"/>
    <w:rsid w:val="00430826"/>
    <w:rsid w:val="00430C17"/>
    <w:rsid w:val="00431126"/>
    <w:rsid w:val="004351EF"/>
    <w:rsid w:val="00435B92"/>
    <w:rsid w:val="004366A1"/>
    <w:rsid w:val="004367EC"/>
    <w:rsid w:val="0043728F"/>
    <w:rsid w:val="00441678"/>
    <w:rsid w:val="004417F4"/>
    <w:rsid w:val="0044187F"/>
    <w:rsid w:val="004425E9"/>
    <w:rsid w:val="0044270B"/>
    <w:rsid w:val="00442EE0"/>
    <w:rsid w:val="00444514"/>
    <w:rsid w:val="00444F2D"/>
    <w:rsid w:val="004451BE"/>
    <w:rsid w:val="00445327"/>
    <w:rsid w:val="00445582"/>
    <w:rsid w:val="004459DD"/>
    <w:rsid w:val="0044627B"/>
    <w:rsid w:val="00446562"/>
    <w:rsid w:val="00446D4F"/>
    <w:rsid w:val="00450609"/>
    <w:rsid w:val="00450751"/>
    <w:rsid w:val="00452A02"/>
    <w:rsid w:val="00453B43"/>
    <w:rsid w:val="00455422"/>
    <w:rsid w:val="00456013"/>
    <w:rsid w:val="004567CA"/>
    <w:rsid w:val="00457B3E"/>
    <w:rsid w:val="00457BBD"/>
    <w:rsid w:val="00460E5A"/>
    <w:rsid w:val="00461B38"/>
    <w:rsid w:val="00461EFC"/>
    <w:rsid w:val="004632F8"/>
    <w:rsid w:val="00463772"/>
    <w:rsid w:val="00463C84"/>
    <w:rsid w:val="0046411C"/>
    <w:rsid w:val="00464526"/>
    <w:rsid w:val="0046503B"/>
    <w:rsid w:val="004650D3"/>
    <w:rsid w:val="00465812"/>
    <w:rsid w:val="00465C10"/>
    <w:rsid w:val="00465DD5"/>
    <w:rsid w:val="00466294"/>
    <w:rsid w:val="00466783"/>
    <w:rsid w:val="00466DB5"/>
    <w:rsid w:val="004704BE"/>
    <w:rsid w:val="0047066B"/>
    <w:rsid w:val="004706A2"/>
    <w:rsid w:val="00470891"/>
    <w:rsid w:val="00470ACB"/>
    <w:rsid w:val="00471FF1"/>
    <w:rsid w:val="00472480"/>
    <w:rsid w:val="00472EDB"/>
    <w:rsid w:val="00472FFB"/>
    <w:rsid w:val="0047397C"/>
    <w:rsid w:val="00473B37"/>
    <w:rsid w:val="00474161"/>
    <w:rsid w:val="00474501"/>
    <w:rsid w:val="004755E9"/>
    <w:rsid w:val="004756DD"/>
    <w:rsid w:val="00475806"/>
    <w:rsid w:val="00475AE7"/>
    <w:rsid w:val="00477C65"/>
    <w:rsid w:val="00480994"/>
    <w:rsid w:val="00480F45"/>
    <w:rsid w:val="00481B42"/>
    <w:rsid w:val="00483BF6"/>
    <w:rsid w:val="00484AE2"/>
    <w:rsid w:val="004857D7"/>
    <w:rsid w:val="0048796E"/>
    <w:rsid w:val="00490701"/>
    <w:rsid w:val="00490C88"/>
    <w:rsid w:val="0049196A"/>
    <w:rsid w:val="00492CCF"/>
    <w:rsid w:val="00492DBF"/>
    <w:rsid w:val="00493A69"/>
    <w:rsid w:val="004942A5"/>
    <w:rsid w:val="0049477C"/>
    <w:rsid w:val="00494F8F"/>
    <w:rsid w:val="0049553A"/>
    <w:rsid w:val="0049579A"/>
    <w:rsid w:val="00495AED"/>
    <w:rsid w:val="0049693B"/>
    <w:rsid w:val="00497827"/>
    <w:rsid w:val="004A005C"/>
    <w:rsid w:val="004A046E"/>
    <w:rsid w:val="004A0CA4"/>
    <w:rsid w:val="004A1552"/>
    <w:rsid w:val="004A1772"/>
    <w:rsid w:val="004A2458"/>
    <w:rsid w:val="004A29A7"/>
    <w:rsid w:val="004A2B8B"/>
    <w:rsid w:val="004A3526"/>
    <w:rsid w:val="004A4682"/>
    <w:rsid w:val="004A4853"/>
    <w:rsid w:val="004A588E"/>
    <w:rsid w:val="004A589B"/>
    <w:rsid w:val="004A61B5"/>
    <w:rsid w:val="004A6EEE"/>
    <w:rsid w:val="004A72BC"/>
    <w:rsid w:val="004B078E"/>
    <w:rsid w:val="004B1B47"/>
    <w:rsid w:val="004B271B"/>
    <w:rsid w:val="004B3350"/>
    <w:rsid w:val="004B3C6B"/>
    <w:rsid w:val="004B3F73"/>
    <w:rsid w:val="004B517F"/>
    <w:rsid w:val="004B5F85"/>
    <w:rsid w:val="004B603B"/>
    <w:rsid w:val="004B657B"/>
    <w:rsid w:val="004B6FE0"/>
    <w:rsid w:val="004B71A4"/>
    <w:rsid w:val="004B71D2"/>
    <w:rsid w:val="004B74B7"/>
    <w:rsid w:val="004B79EA"/>
    <w:rsid w:val="004B7E91"/>
    <w:rsid w:val="004C0079"/>
    <w:rsid w:val="004C0862"/>
    <w:rsid w:val="004C1548"/>
    <w:rsid w:val="004C19A0"/>
    <w:rsid w:val="004C2222"/>
    <w:rsid w:val="004C41E8"/>
    <w:rsid w:val="004C494E"/>
    <w:rsid w:val="004C4A7C"/>
    <w:rsid w:val="004C4EF9"/>
    <w:rsid w:val="004C617D"/>
    <w:rsid w:val="004C6519"/>
    <w:rsid w:val="004C658A"/>
    <w:rsid w:val="004C6D90"/>
    <w:rsid w:val="004C6FDC"/>
    <w:rsid w:val="004D0B68"/>
    <w:rsid w:val="004D261D"/>
    <w:rsid w:val="004D2B48"/>
    <w:rsid w:val="004D4675"/>
    <w:rsid w:val="004D4EA6"/>
    <w:rsid w:val="004D62F5"/>
    <w:rsid w:val="004D76BA"/>
    <w:rsid w:val="004D7FE4"/>
    <w:rsid w:val="004E0F0F"/>
    <w:rsid w:val="004E1725"/>
    <w:rsid w:val="004E2439"/>
    <w:rsid w:val="004E252A"/>
    <w:rsid w:val="004E29AB"/>
    <w:rsid w:val="004E2C7A"/>
    <w:rsid w:val="004E3536"/>
    <w:rsid w:val="004E3EB4"/>
    <w:rsid w:val="004E4235"/>
    <w:rsid w:val="004E46D0"/>
    <w:rsid w:val="004E549E"/>
    <w:rsid w:val="004E56E0"/>
    <w:rsid w:val="004F03B9"/>
    <w:rsid w:val="004F091A"/>
    <w:rsid w:val="004F097F"/>
    <w:rsid w:val="004F10A1"/>
    <w:rsid w:val="004F24B5"/>
    <w:rsid w:val="004F3A0F"/>
    <w:rsid w:val="004F57A4"/>
    <w:rsid w:val="004F627E"/>
    <w:rsid w:val="004F6F8E"/>
    <w:rsid w:val="004F6FCD"/>
    <w:rsid w:val="005000CE"/>
    <w:rsid w:val="0050075C"/>
    <w:rsid w:val="005009DC"/>
    <w:rsid w:val="00501911"/>
    <w:rsid w:val="00501E3A"/>
    <w:rsid w:val="00503395"/>
    <w:rsid w:val="005041F5"/>
    <w:rsid w:val="00504DE4"/>
    <w:rsid w:val="00504F5B"/>
    <w:rsid w:val="00505FDD"/>
    <w:rsid w:val="00506AA3"/>
    <w:rsid w:val="005071AC"/>
    <w:rsid w:val="00507363"/>
    <w:rsid w:val="00507469"/>
    <w:rsid w:val="00507A8F"/>
    <w:rsid w:val="00507B55"/>
    <w:rsid w:val="005100E3"/>
    <w:rsid w:val="00510F5A"/>
    <w:rsid w:val="005117B0"/>
    <w:rsid w:val="00512E55"/>
    <w:rsid w:val="00513B5A"/>
    <w:rsid w:val="00515AB4"/>
    <w:rsid w:val="00516338"/>
    <w:rsid w:val="0051687E"/>
    <w:rsid w:val="00516BAF"/>
    <w:rsid w:val="00517538"/>
    <w:rsid w:val="00520388"/>
    <w:rsid w:val="00523DC6"/>
    <w:rsid w:val="00525729"/>
    <w:rsid w:val="0052587C"/>
    <w:rsid w:val="00525899"/>
    <w:rsid w:val="00525A06"/>
    <w:rsid w:val="00526282"/>
    <w:rsid w:val="0052640C"/>
    <w:rsid w:val="0052664F"/>
    <w:rsid w:val="00526E91"/>
    <w:rsid w:val="00530C6B"/>
    <w:rsid w:val="00530D9A"/>
    <w:rsid w:val="00531250"/>
    <w:rsid w:val="005321DE"/>
    <w:rsid w:val="00532407"/>
    <w:rsid w:val="00532A45"/>
    <w:rsid w:val="00534BAD"/>
    <w:rsid w:val="005359B6"/>
    <w:rsid w:val="005359F5"/>
    <w:rsid w:val="00537B21"/>
    <w:rsid w:val="00537C0C"/>
    <w:rsid w:val="00540C04"/>
    <w:rsid w:val="00540CB8"/>
    <w:rsid w:val="0054190C"/>
    <w:rsid w:val="00541E44"/>
    <w:rsid w:val="00541EDA"/>
    <w:rsid w:val="00543235"/>
    <w:rsid w:val="005432A3"/>
    <w:rsid w:val="00543AE1"/>
    <w:rsid w:val="00543C14"/>
    <w:rsid w:val="00544549"/>
    <w:rsid w:val="00544D6A"/>
    <w:rsid w:val="00545798"/>
    <w:rsid w:val="00546E0D"/>
    <w:rsid w:val="005471C0"/>
    <w:rsid w:val="00547AE2"/>
    <w:rsid w:val="00547BDA"/>
    <w:rsid w:val="0055076C"/>
    <w:rsid w:val="005508C7"/>
    <w:rsid w:val="0055187F"/>
    <w:rsid w:val="0055217B"/>
    <w:rsid w:val="005533C4"/>
    <w:rsid w:val="00553C2E"/>
    <w:rsid w:val="00553DCE"/>
    <w:rsid w:val="00553F25"/>
    <w:rsid w:val="005546DC"/>
    <w:rsid w:val="005549B4"/>
    <w:rsid w:val="00554CAB"/>
    <w:rsid w:val="005552FA"/>
    <w:rsid w:val="00555377"/>
    <w:rsid w:val="00555895"/>
    <w:rsid w:val="0055620A"/>
    <w:rsid w:val="00556F07"/>
    <w:rsid w:val="005575E0"/>
    <w:rsid w:val="00557D89"/>
    <w:rsid w:val="005605AA"/>
    <w:rsid w:val="00560D8E"/>
    <w:rsid w:val="00561042"/>
    <w:rsid w:val="00562F88"/>
    <w:rsid w:val="00563272"/>
    <w:rsid w:val="00564E26"/>
    <w:rsid w:val="00565161"/>
    <w:rsid w:val="0056571B"/>
    <w:rsid w:val="00566576"/>
    <w:rsid w:val="00566B45"/>
    <w:rsid w:val="00567867"/>
    <w:rsid w:val="00567B09"/>
    <w:rsid w:val="00567FDF"/>
    <w:rsid w:val="0057115D"/>
    <w:rsid w:val="005713B1"/>
    <w:rsid w:val="00572F5F"/>
    <w:rsid w:val="00573928"/>
    <w:rsid w:val="00573AA8"/>
    <w:rsid w:val="00573BF6"/>
    <w:rsid w:val="00573D31"/>
    <w:rsid w:val="00574089"/>
    <w:rsid w:val="005749D2"/>
    <w:rsid w:val="00574DB6"/>
    <w:rsid w:val="00576300"/>
    <w:rsid w:val="005764D7"/>
    <w:rsid w:val="00576C18"/>
    <w:rsid w:val="00577906"/>
    <w:rsid w:val="00580739"/>
    <w:rsid w:val="005807B1"/>
    <w:rsid w:val="00582DEE"/>
    <w:rsid w:val="005845EF"/>
    <w:rsid w:val="0058487D"/>
    <w:rsid w:val="0058507E"/>
    <w:rsid w:val="005863A9"/>
    <w:rsid w:val="00586490"/>
    <w:rsid w:val="00586BF6"/>
    <w:rsid w:val="00586F2A"/>
    <w:rsid w:val="005872B3"/>
    <w:rsid w:val="00587758"/>
    <w:rsid w:val="00590CCF"/>
    <w:rsid w:val="005911B5"/>
    <w:rsid w:val="00591B5F"/>
    <w:rsid w:val="00591D96"/>
    <w:rsid w:val="005941F2"/>
    <w:rsid w:val="005953E3"/>
    <w:rsid w:val="0059603B"/>
    <w:rsid w:val="005960FB"/>
    <w:rsid w:val="005963F8"/>
    <w:rsid w:val="00596987"/>
    <w:rsid w:val="00597253"/>
    <w:rsid w:val="00597B05"/>
    <w:rsid w:val="005A0638"/>
    <w:rsid w:val="005A11CF"/>
    <w:rsid w:val="005A1B53"/>
    <w:rsid w:val="005A1E91"/>
    <w:rsid w:val="005A20A5"/>
    <w:rsid w:val="005A20F8"/>
    <w:rsid w:val="005A2551"/>
    <w:rsid w:val="005A30F5"/>
    <w:rsid w:val="005A3556"/>
    <w:rsid w:val="005A3A55"/>
    <w:rsid w:val="005A485D"/>
    <w:rsid w:val="005A4EDB"/>
    <w:rsid w:val="005A5846"/>
    <w:rsid w:val="005A6130"/>
    <w:rsid w:val="005A6420"/>
    <w:rsid w:val="005A686F"/>
    <w:rsid w:val="005A69BF"/>
    <w:rsid w:val="005A6D19"/>
    <w:rsid w:val="005A704D"/>
    <w:rsid w:val="005A7464"/>
    <w:rsid w:val="005B1918"/>
    <w:rsid w:val="005B23BE"/>
    <w:rsid w:val="005B2D0C"/>
    <w:rsid w:val="005B2DC3"/>
    <w:rsid w:val="005B32C4"/>
    <w:rsid w:val="005B62A9"/>
    <w:rsid w:val="005B64DF"/>
    <w:rsid w:val="005B6FA0"/>
    <w:rsid w:val="005B76B2"/>
    <w:rsid w:val="005B7DEE"/>
    <w:rsid w:val="005C100C"/>
    <w:rsid w:val="005C15B5"/>
    <w:rsid w:val="005C2C7E"/>
    <w:rsid w:val="005C3549"/>
    <w:rsid w:val="005C3FC4"/>
    <w:rsid w:val="005C42DA"/>
    <w:rsid w:val="005C464E"/>
    <w:rsid w:val="005C4848"/>
    <w:rsid w:val="005C4E4B"/>
    <w:rsid w:val="005C4F3D"/>
    <w:rsid w:val="005C4FCC"/>
    <w:rsid w:val="005C536B"/>
    <w:rsid w:val="005C54A4"/>
    <w:rsid w:val="005C6112"/>
    <w:rsid w:val="005C62ED"/>
    <w:rsid w:val="005C6496"/>
    <w:rsid w:val="005C6ECE"/>
    <w:rsid w:val="005C6F59"/>
    <w:rsid w:val="005D038E"/>
    <w:rsid w:val="005D0C82"/>
    <w:rsid w:val="005D0EAC"/>
    <w:rsid w:val="005D2099"/>
    <w:rsid w:val="005D2935"/>
    <w:rsid w:val="005D2A71"/>
    <w:rsid w:val="005D2D40"/>
    <w:rsid w:val="005D3F27"/>
    <w:rsid w:val="005D5D84"/>
    <w:rsid w:val="005D6ED4"/>
    <w:rsid w:val="005D700B"/>
    <w:rsid w:val="005D7A31"/>
    <w:rsid w:val="005E0276"/>
    <w:rsid w:val="005E0B7C"/>
    <w:rsid w:val="005E15B7"/>
    <w:rsid w:val="005E25A8"/>
    <w:rsid w:val="005E3267"/>
    <w:rsid w:val="005E38C8"/>
    <w:rsid w:val="005E3B20"/>
    <w:rsid w:val="005E3FCA"/>
    <w:rsid w:val="005E4E06"/>
    <w:rsid w:val="005E57D5"/>
    <w:rsid w:val="005E6068"/>
    <w:rsid w:val="005E6214"/>
    <w:rsid w:val="005E67DB"/>
    <w:rsid w:val="005E6E4C"/>
    <w:rsid w:val="005E7947"/>
    <w:rsid w:val="005E7B88"/>
    <w:rsid w:val="005E7CA0"/>
    <w:rsid w:val="005E7ED9"/>
    <w:rsid w:val="005F0C9D"/>
    <w:rsid w:val="005F1E4D"/>
    <w:rsid w:val="005F247E"/>
    <w:rsid w:val="005F323D"/>
    <w:rsid w:val="005F32EF"/>
    <w:rsid w:val="005F4477"/>
    <w:rsid w:val="005F4C64"/>
    <w:rsid w:val="005F51BD"/>
    <w:rsid w:val="005F534E"/>
    <w:rsid w:val="005F7C54"/>
    <w:rsid w:val="006029F7"/>
    <w:rsid w:val="0060340B"/>
    <w:rsid w:val="00604368"/>
    <w:rsid w:val="00605C8E"/>
    <w:rsid w:val="00605EE3"/>
    <w:rsid w:val="00606558"/>
    <w:rsid w:val="00606B57"/>
    <w:rsid w:val="0061063A"/>
    <w:rsid w:val="00611639"/>
    <w:rsid w:val="00613D0D"/>
    <w:rsid w:val="006151CC"/>
    <w:rsid w:val="006155D4"/>
    <w:rsid w:val="00615F7A"/>
    <w:rsid w:val="006160C3"/>
    <w:rsid w:val="00616252"/>
    <w:rsid w:val="00616315"/>
    <w:rsid w:val="0061741C"/>
    <w:rsid w:val="00620BAB"/>
    <w:rsid w:val="00621575"/>
    <w:rsid w:val="0062214D"/>
    <w:rsid w:val="00623339"/>
    <w:rsid w:val="00623FF2"/>
    <w:rsid w:val="00624013"/>
    <w:rsid w:val="006246F0"/>
    <w:rsid w:val="00625B29"/>
    <w:rsid w:val="00627CD4"/>
    <w:rsid w:val="00631972"/>
    <w:rsid w:val="006339B2"/>
    <w:rsid w:val="00635CDE"/>
    <w:rsid w:val="006366AE"/>
    <w:rsid w:val="0063686B"/>
    <w:rsid w:val="00636F1C"/>
    <w:rsid w:val="006372E7"/>
    <w:rsid w:val="00637451"/>
    <w:rsid w:val="0063785A"/>
    <w:rsid w:val="00637B1F"/>
    <w:rsid w:val="00637DAA"/>
    <w:rsid w:val="00637E9C"/>
    <w:rsid w:val="00640ADB"/>
    <w:rsid w:val="00641B60"/>
    <w:rsid w:val="00642678"/>
    <w:rsid w:val="00644327"/>
    <w:rsid w:val="00644364"/>
    <w:rsid w:val="00644E92"/>
    <w:rsid w:val="0064502E"/>
    <w:rsid w:val="0064580A"/>
    <w:rsid w:val="00645DF1"/>
    <w:rsid w:val="006466E8"/>
    <w:rsid w:val="0065045C"/>
    <w:rsid w:val="00650763"/>
    <w:rsid w:val="00651E05"/>
    <w:rsid w:val="00651EF4"/>
    <w:rsid w:val="00652A7D"/>
    <w:rsid w:val="006534B0"/>
    <w:rsid w:val="00653C29"/>
    <w:rsid w:val="00653D40"/>
    <w:rsid w:val="0065410E"/>
    <w:rsid w:val="00655063"/>
    <w:rsid w:val="006552AA"/>
    <w:rsid w:val="00655413"/>
    <w:rsid w:val="00656203"/>
    <w:rsid w:val="00656AB9"/>
    <w:rsid w:val="006572C7"/>
    <w:rsid w:val="0065774C"/>
    <w:rsid w:val="00657D3E"/>
    <w:rsid w:val="006611CD"/>
    <w:rsid w:val="00661232"/>
    <w:rsid w:val="0066392E"/>
    <w:rsid w:val="006658BD"/>
    <w:rsid w:val="00665F95"/>
    <w:rsid w:val="0066613C"/>
    <w:rsid w:val="00666360"/>
    <w:rsid w:val="00666D50"/>
    <w:rsid w:val="00667092"/>
    <w:rsid w:val="00667772"/>
    <w:rsid w:val="00667D65"/>
    <w:rsid w:val="00667D75"/>
    <w:rsid w:val="0067006F"/>
    <w:rsid w:val="00670730"/>
    <w:rsid w:val="00671135"/>
    <w:rsid w:val="00671BCF"/>
    <w:rsid w:val="006731B8"/>
    <w:rsid w:val="00673770"/>
    <w:rsid w:val="00673780"/>
    <w:rsid w:val="00673818"/>
    <w:rsid w:val="00673DAD"/>
    <w:rsid w:val="0067634D"/>
    <w:rsid w:val="006768FA"/>
    <w:rsid w:val="0067741B"/>
    <w:rsid w:val="00677A30"/>
    <w:rsid w:val="00677FFA"/>
    <w:rsid w:val="00680136"/>
    <w:rsid w:val="00680C57"/>
    <w:rsid w:val="00681901"/>
    <w:rsid w:val="00681945"/>
    <w:rsid w:val="00681B9A"/>
    <w:rsid w:val="006822BB"/>
    <w:rsid w:val="00683BC1"/>
    <w:rsid w:val="00683FEC"/>
    <w:rsid w:val="00684DD9"/>
    <w:rsid w:val="00685F5C"/>
    <w:rsid w:val="00687B90"/>
    <w:rsid w:val="00687D60"/>
    <w:rsid w:val="006909F7"/>
    <w:rsid w:val="006920F0"/>
    <w:rsid w:val="00692847"/>
    <w:rsid w:val="0069293E"/>
    <w:rsid w:val="006942EE"/>
    <w:rsid w:val="00694A54"/>
    <w:rsid w:val="00694FEF"/>
    <w:rsid w:val="00696D1F"/>
    <w:rsid w:val="006A08A8"/>
    <w:rsid w:val="006A1CA5"/>
    <w:rsid w:val="006A2CCF"/>
    <w:rsid w:val="006A3ADE"/>
    <w:rsid w:val="006A418E"/>
    <w:rsid w:val="006A4566"/>
    <w:rsid w:val="006A4DBB"/>
    <w:rsid w:val="006A58EA"/>
    <w:rsid w:val="006A6496"/>
    <w:rsid w:val="006A6C5D"/>
    <w:rsid w:val="006A73DB"/>
    <w:rsid w:val="006A7FC1"/>
    <w:rsid w:val="006B0582"/>
    <w:rsid w:val="006B0E41"/>
    <w:rsid w:val="006B0E45"/>
    <w:rsid w:val="006B2DC6"/>
    <w:rsid w:val="006B32BF"/>
    <w:rsid w:val="006B3682"/>
    <w:rsid w:val="006B3756"/>
    <w:rsid w:val="006B38BB"/>
    <w:rsid w:val="006B3FCB"/>
    <w:rsid w:val="006B4E44"/>
    <w:rsid w:val="006B65DF"/>
    <w:rsid w:val="006B690E"/>
    <w:rsid w:val="006B77AF"/>
    <w:rsid w:val="006C03C8"/>
    <w:rsid w:val="006C09E3"/>
    <w:rsid w:val="006C28CB"/>
    <w:rsid w:val="006C36FA"/>
    <w:rsid w:val="006C3B87"/>
    <w:rsid w:val="006C4923"/>
    <w:rsid w:val="006C5308"/>
    <w:rsid w:val="006C5623"/>
    <w:rsid w:val="006C5E5A"/>
    <w:rsid w:val="006C5F5D"/>
    <w:rsid w:val="006C65E4"/>
    <w:rsid w:val="006D2AD5"/>
    <w:rsid w:val="006D4553"/>
    <w:rsid w:val="006D4D20"/>
    <w:rsid w:val="006D508F"/>
    <w:rsid w:val="006D578F"/>
    <w:rsid w:val="006D62B0"/>
    <w:rsid w:val="006D7259"/>
    <w:rsid w:val="006D7B03"/>
    <w:rsid w:val="006E0AFE"/>
    <w:rsid w:val="006E0D64"/>
    <w:rsid w:val="006E1EB8"/>
    <w:rsid w:val="006E2235"/>
    <w:rsid w:val="006E2516"/>
    <w:rsid w:val="006E2EF9"/>
    <w:rsid w:val="006E385C"/>
    <w:rsid w:val="006E486D"/>
    <w:rsid w:val="006E4D46"/>
    <w:rsid w:val="006E5316"/>
    <w:rsid w:val="006E5BB3"/>
    <w:rsid w:val="006E6318"/>
    <w:rsid w:val="006E6B85"/>
    <w:rsid w:val="006E6E7B"/>
    <w:rsid w:val="006E75BE"/>
    <w:rsid w:val="006F0172"/>
    <w:rsid w:val="006F04F9"/>
    <w:rsid w:val="006F0C84"/>
    <w:rsid w:val="006F1659"/>
    <w:rsid w:val="006F1B03"/>
    <w:rsid w:val="006F1CC4"/>
    <w:rsid w:val="006F1D90"/>
    <w:rsid w:val="006F26FC"/>
    <w:rsid w:val="006F2E0E"/>
    <w:rsid w:val="006F38EE"/>
    <w:rsid w:val="006F3C1E"/>
    <w:rsid w:val="006F4A65"/>
    <w:rsid w:val="006F4EF2"/>
    <w:rsid w:val="006F51C8"/>
    <w:rsid w:val="006F7C89"/>
    <w:rsid w:val="007004FB"/>
    <w:rsid w:val="00701B9E"/>
    <w:rsid w:val="007035CB"/>
    <w:rsid w:val="007036AD"/>
    <w:rsid w:val="00703B8B"/>
    <w:rsid w:val="007048C8"/>
    <w:rsid w:val="00705067"/>
    <w:rsid w:val="007061AA"/>
    <w:rsid w:val="00706E19"/>
    <w:rsid w:val="00707328"/>
    <w:rsid w:val="00707FA0"/>
    <w:rsid w:val="0071023D"/>
    <w:rsid w:val="00710BEC"/>
    <w:rsid w:val="00710CCF"/>
    <w:rsid w:val="00710E02"/>
    <w:rsid w:val="00711C21"/>
    <w:rsid w:val="007127E3"/>
    <w:rsid w:val="00712C9C"/>
    <w:rsid w:val="0071319F"/>
    <w:rsid w:val="00713B18"/>
    <w:rsid w:val="0071507C"/>
    <w:rsid w:val="007163FC"/>
    <w:rsid w:val="00716511"/>
    <w:rsid w:val="00716D87"/>
    <w:rsid w:val="00717500"/>
    <w:rsid w:val="00721292"/>
    <w:rsid w:val="0072284C"/>
    <w:rsid w:val="00722895"/>
    <w:rsid w:val="00723091"/>
    <w:rsid w:val="00723CE0"/>
    <w:rsid w:val="007240B0"/>
    <w:rsid w:val="00724548"/>
    <w:rsid w:val="00724A2B"/>
    <w:rsid w:val="00724FF5"/>
    <w:rsid w:val="00725D3B"/>
    <w:rsid w:val="00726B23"/>
    <w:rsid w:val="0072751C"/>
    <w:rsid w:val="00727CFC"/>
    <w:rsid w:val="00727FC9"/>
    <w:rsid w:val="00730053"/>
    <w:rsid w:val="00730B3D"/>
    <w:rsid w:val="00730CE5"/>
    <w:rsid w:val="00731293"/>
    <w:rsid w:val="00732E03"/>
    <w:rsid w:val="00732FBE"/>
    <w:rsid w:val="007344B8"/>
    <w:rsid w:val="00734D93"/>
    <w:rsid w:val="007352E3"/>
    <w:rsid w:val="00735A68"/>
    <w:rsid w:val="00735B9A"/>
    <w:rsid w:val="007360D1"/>
    <w:rsid w:val="00737631"/>
    <w:rsid w:val="007403DE"/>
    <w:rsid w:val="00740622"/>
    <w:rsid w:val="00740CB9"/>
    <w:rsid w:val="00741EBB"/>
    <w:rsid w:val="0074213A"/>
    <w:rsid w:val="0074224C"/>
    <w:rsid w:val="007432EA"/>
    <w:rsid w:val="0074348A"/>
    <w:rsid w:val="00744BA4"/>
    <w:rsid w:val="0074599A"/>
    <w:rsid w:val="00745BBA"/>
    <w:rsid w:val="00746D3F"/>
    <w:rsid w:val="00750115"/>
    <w:rsid w:val="007503F4"/>
    <w:rsid w:val="00750653"/>
    <w:rsid w:val="00750B6E"/>
    <w:rsid w:val="00751060"/>
    <w:rsid w:val="007510DA"/>
    <w:rsid w:val="00751C36"/>
    <w:rsid w:val="00753D53"/>
    <w:rsid w:val="00753D6D"/>
    <w:rsid w:val="007548CB"/>
    <w:rsid w:val="00755BF1"/>
    <w:rsid w:val="00755C00"/>
    <w:rsid w:val="00757A14"/>
    <w:rsid w:val="00760638"/>
    <w:rsid w:val="007608F1"/>
    <w:rsid w:val="007610EF"/>
    <w:rsid w:val="00761E64"/>
    <w:rsid w:val="007623B6"/>
    <w:rsid w:val="00762915"/>
    <w:rsid w:val="00762FC7"/>
    <w:rsid w:val="0076411F"/>
    <w:rsid w:val="007651D1"/>
    <w:rsid w:val="007677BA"/>
    <w:rsid w:val="00767F79"/>
    <w:rsid w:val="007701D4"/>
    <w:rsid w:val="00770B94"/>
    <w:rsid w:val="00771460"/>
    <w:rsid w:val="007714D9"/>
    <w:rsid w:val="0077228B"/>
    <w:rsid w:val="00772789"/>
    <w:rsid w:val="007728F2"/>
    <w:rsid w:val="00773077"/>
    <w:rsid w:val="007739B2"/>
    <w:rsid w:val="00773AE1"/>
    <w:rsid w:val="00774F1C"/>
    <w:rsid w:val="00775326"/>
    <w:rsid w:val="0077622B"/>
    <w:rsid w:val="00776512"/>
    <w:rsid w:val="0077729D"/>
    <w:rsid w:val="00777C31"/>
    <w:rsid w:val="00780395"/>
    <w:rsid w:val="0078152E"/>
    <w:rsid w:val="007816EC"/>
    <w:rsid w:val="00781B25"/>
    <w:rsid w:val="007828CD"/>
    <w:rsid w:val="00782A70"/>
    <w:rsid w:val="00785034"/>
    <w:rsid w:val="007855D1"/>
    <w:rsid w:val="007864B4"/>
    <w:rsid w:val="007868C8"/>
    <w:rsid w:val="00786F9C"/>
    <w:rsid w:val="007874C8"/>
    <w:rsid w:val="00787644"/>
    <w:rsid w:val="00787B97"/>
    <w:rsid w:val="007907E2"/>
    <w:rsid w:val="00790818"/>
    <w:rsid w:val="007910DE"/>
    <w:rsid w:val="00791E58"/>
    <w:rsid w:val="007928BC"/>
    <w:rsid w:val="00793096"/>
    <w:rsid w:val="007934C5"/>
    <w:rsid w:val="0079375C"/>
    <w:rsid w:val="0079443C"/>
    <w:rsid w:val="00795152"/>
    <w:rsid w:val="00795EA2"/>
    <w:rsid w:val="0079614E"/>
    <w:rsid w:val="00796356"/>
    <w:rsid w:val="00796908"/>
    <w:rsid w:val="007A0120"/>
    <w:rsid w:val="007A0177"/>
    <w:rsid w:val="007A0F82"/>
    <w:rsid w:val="007A1E69"/>
    <w:rsid w:val="007A20D3"/>
    <w:rsid w:val="007A250F"/>
    <w:rsid w:val="007A2572"/>
    <w:rsid w:val="007A2A2F"/>
    <w:rsid w:val="007A2ACB"/>
    <w:rsid w:val="007A3BE3"/>
    <w:rsid w:val="007A513D"/>
    <w:rsid w:val="007A5855"/>
    <w:rsid w:val="007A5F38"/>
    <w:rsid w:val="007A6A88"/>
    <w:rsid w:val="007A71ED"/>
    <w:rsid w:val="007A725F"/>
    <w:rsid w:val="007A72E6"/>
    <w:rsid w:val="007A749D"/>
    <w:rsid w:val="007B07DF"/>
    <w:rsid w:val="007B1616"/>
    <w:rsid w:val="007B1920"/>
    <w:rsid w:val="007B297C"/>
    <w:rsid w:val="007B5198"/>
    <w:rsid w:val="007B52C4"/>
    <w:rsid w:val="007B5AA4"/>
    <w:rsid w:val="007B5FC0"/>
    <w:rsid w:val="007B62A0"/>
    <w:rsid w:val="007B7859"/>
    <w:rsid w:val="007B7899"/>
    <w:rsid w:val="007C140B"/>
    <w:rsid w:val="007C1B59"/>
    <w:rsid w:val="007C2255"/>
    <w:rsid w:val="007C2C8E"/>
    <w:rsid w:val="007C3D23"/>
    <w:rsid w:val="007C4154"/>
    <w:rsid w:val="007C46D2"/>
    <w:rsid w:val="007C53CB"/>
    <w:rsid w:val="007C556A"/>
    <w:rsid w:val="007C65DE"/>
    <w:rsid w:val="007C668A"/>
    <w:rsid w:val="007C66C0"/>
    <w:rsid w:val="007C701D"/>
    <w:rsid w:val="007D02A0"/>
    <w:rsid w:val="007D17D4"/>
    <w:rsid w:val="007D1804"/>
    <w:rsid w:val="007D351D"/>
    <w:rsid w:val="007D4375"/>
    <w:rsid w:val="007D47A8"/>
    <w:rsid w:val="007D5071"/>
    <w:rsid w:val="007D5421"/>
    <w:rsid w:val="007D54A7"/>
    <w:rsid w:val="007D642C"/>
    <w:rsid w:val="007D7A63"/>
    <w:rsid w:val="007D7BD1"/>
    <w:rsid w:val="007E1870"/>
    <w:rsid w:val="007E20CA"/>
    <w:rsid w:val="007E2565"/>
    <w:rsid w:val="007E3CD2"/>
    <w:rsid w:val="007E627D"/>
    <w:rsid w:val="007E6EC3"/>
    <w:rsid w:val="007F049E"/>
    <w:rsid w:val="007F10EB"/>
    <w:rsid w:val="007F11A9"/>
    <w:rsid w:val="007F14F8"/>
    <w:rsid w:val="007F17A9"/>
    <w:rsid w:val="007F240E"/>
    <w:rsid w:val="007F2EFD"/>
    <w:rsid w:val="007F308E"/>
    <w:rsid w:val="007F35CE"/>
    <w:rsid w:val="007F3E87"/>
    <w:rsid w:val="007F4212"/>
    <w:rsid w:val="007F4766"/>
    <w:rsid w:val="007F574C"/>
    <w:rsid w:val="007F5880"/>
    <w:rsid w:val="007F70FA"/>
    <w:rsid w:val="007F771F"/>
    <w:rsid w:val="00800070"/>
    <w:rsid w:val="00800E69"/>
    <w:rsid w:val="00801677"/>
    <w:rsid w:val="00803015"/>
    <w:rsid w:val="00803358"/>
    <w:rsid w:val="00803987"/>
    <w:rsid w:val="00804280"/>
    <w:rsid w:val="0080486A"/>
    <w:rsid w:val="00806392"/>
    <w:rsid w:val="00806953"/>
    <w:rsid w:val="00806C40"/>
    <w:rsid w:val="00807F28"/>
    <w:rsid w:val="008102A2"/>
    <w:rsid w:val="00811EDB"/>
    <w:rsid w:val="00811FFA"/>
    <w:rsid w:val="00812886"/>
    <w:rsid w:val="0081354B"/>
    <w:rsid w:val="0081545B"/>
    <w:rsid w:val="0081614E"/>
    <w:rsid w:val="00816159"/>
    <w:rsid w:val="0081661B"/>
    <w:rsid w:val="00816815"/>
    <w:rsid w:val="008169F4"/>
    <w:rsid w:val="00816C8A"/>
    <w:rsid w:val="00816EF1"/>
    <w:rsid w:val="00820847"/>
    <w:rsid w:val="00820976"/>
    <w:rsid w:val="00820B31"/>
    <w:rsid w:val="00821261"/>
    <w:rsid w:val="00821C0F"/>
    <w:rsid w:val="00821D7A"/>
    <w:rsid w:val="00821FFC"/>
    <w:rsid w:val="00822315"/>
    <w:rsid w:val="0082241C"/>
    <w:rsid w:val="008249E3"/>
    <w:rsid w:val="00824D8C"/>
    <w:rsid w:val="00824FE8"/>
    <w:rsid w:val="00825A4B"/>
    <w:rsid w:val="00825DE8"/>
    <w:rsid w:val="00826111"/>
    <w:rsid w:val="00826B90"/>
    <w:rsid w:val="0082744B"/>
    <w:rsid w:val="00827451"/>
    <w:rsid w:val="0083087E"/>
    <w:rsid w:val="00830B80"/>
    <w:rsid w:val="00831332"/>
    <w:rsid w:val="00831517"/>
    <w:rsid w:val="00831558"/>
    <w:rsid w:val="0083223C"/>
    <w:rsid w:val="00832BCE"/>
    <w:rsid w:val="00833275"/>
    <w:rsid w:val="00833DDF"/>
    <w:rsid w:val="008343E7"/>
    <w:rsid w:val="008347E0"/>
    <w:rsid w:val="008355B1"/>
    <w:rsid w:val="0083562B"/>
    <w:rsid w:val="00835FA2"/>
    <w:rsid w:val="00836216"/>
    <w:rsid w:val="008362C0"/>
    <w:rsid w:val="00840AAF"/>
    <w:rsid w:val="008414C1"/>
    <w:rsid w:val="0084170A"/>
    <w:rsid w:val="00844209"/>
    <w:rsid w:val="008446EE"/>
    <w:rsid w:val="00844968"/>
    <w:rsid w:val="0084504E"/>
    <w:rsid w:val="00846127"/>
    <w:rsid w:val="008462CB"/>
    <w:rsid w:val="00846326"/>
    <w:rsid w:val="00846841"/>
    <w:rsid w:val="00846B07"/>
    <w:rsid w:val="0084745E"/>
    <w:rsid w:val="0085065E"/>
    <w:rsid w:val="00850C68"/>
    <w:rsid w:val="00851A10"/>
    <w:rsid w:val="00851B70"/>
    <w:rsid w:val="00851BAF"/>
    <w:rsid w:val="00851F0E"/>
    <w:rsid w:val="00854489"/>
    <w:rsid w:val="00854E24"/>
    <w:rsid w:val="00855AB3"/>
    <w:rsid w:val="00855B9C"/>
    <w:rsid w:val="00855E2D"/>
    <w:rsid w:val="0085602B"/>
    <w:rsid w:val="00856177"/>
    <w:rsid w:val="00856A34"/>
    <w:rsid w:val="00862993"/>
    <w:rsid w:val="008633D6"/>
    <w:rsid w:val="00863B54"/>
    <w:rsid w:val="00863D09"/>
    <w:rsid w:val="00864052"/>
    <w:rsid w:val="008641DE"/>
    <w:rsid w:val="0086473F"/>
    <w:rsid w:val="00864CBD"/>
    <w:rsid w:val="00864D31"/>
    <w:rsid w:val="00865089"/>
    <w:rsid w:val="00866BC7"/>
    <w:rsid w:val="00866D21"/>
    <w:rsid w:val="00870DA3"/>
    <w:rsid w:val="00872807"/>
    <w:rsid w:val="00872D2A"/>
    <w:rsid w:val="00872FDB"/>
    <w:rsid w:val="0087383B"/>
    <w:rsid w:val="00874A2B"/>
    <w:rsid w:val="00877B47"/>
    <w:rsid w:val="00877DB0"/>
    <w:rsid w:val="0088174C"/>
    <w:rsid w:val="00882333"/>
    <w:rsid w:val="008833FA"/>
    <w:rsid w:val="00884CE7"/>
    <w:rsid w:val="008852AF"/>
    <w:rsid w:val="008856C1"/>
    <w:rsid w:val="008858C2"/>
    <w:rsid w:val="0088598A"/>
    <w:rsid w:val="00885B76"/>
    <w:rsid w:val="00887213"/>
    <w:rsid w:val="00887CEC"/>
    <w:rsid w:val="0089187C"/>
    <w:rsid w:val="00895060"/>
    <w:rsid w:val="0089540F"/>
    <w:rsid w:val="00895DE0"/>
    <w:rsid w:val="008961F4"/>
    <w:rsid w:val="0089670E"/>
    <w:rsid w:val="00897018"/>
    <w:rsid w:val="00897212"/>
    <w:rsid w:val="008975F8"/>
    <w:rsid w:val="008A01FF"/>
    <w:rsid w:val="008A0846"/>
    <w:rsid w:val="008A16EC"/>
    <w:rsid w:val="008A1CD1"/>
    <w:rsid w:val="008A1E01"/>
    <w:rsid w:val="008A2FC4"/>
    <w:rsid w:val="008A333F"/>
    <w:rsid w:val="008A543B"/>
    <w:rsid w:val="008B0282"/>
    <w:rsid w:val="008B050A"/>
    <w:rsid w:val="008B0BC7"/>
    <w:rsid w:val="008B159D"/>
    <w:rsid w:val="008B1757"/>
    <w:rsid w:val="008B1A3A"/>
    <w:rsid w:val="008B363D"/>
    <w:rsid w:val="008B3AEC"/>
    <w:rsid w:val="008B4084"/>
    <w:rsid w:val="008B5344"/>
    <w:rsid w:val="008B5BD3"/>
    <w:rsid w:val="008B74F9"/>
    <w:rsid w:val="008C21C3"/>
    <w:rsid w:val="008C353D"/>
    <w:rsid w:val="008C372D"/>
    <w:rsid w:val="008C3E3E"/>
    <w:rsid w:val="008C3E9B"/>
    <w:rsid w:val="008C45FA"/>
    <w:rsid w:val="008C6463"/>
    <w:rsid w:val="008C6685"/>
    <w:rsid w:val="008C716B"/>
    <w:rsid w:val="008D0018"/>
    <w:rsid w:val="008D0547"/>
    <w:rsid w:val="008D0D4B"/>
    <w:rsid w:val="008D1DA3"/>
    <w:rsid w:val="008D256A"/>
    <w:rsid w:val="008D26C9"/>
    <w:rsid w:val="008D4009"/>
    <w:rsid w:val="008D5357"/>
    <w:rsid w:val="008D5AD0"/>
    <w:rsid w:val="008D5BB3"/>
    <w:rsid w:val="008D62C7"/>
    <w:rsid w:val="008D64FA"/>
    <w:rsid w:val="008D658D"/>
    <w:rsid w:val="008D660C"/>
    <w:rsid w:val="008D6B1B"/>
    <w:rsid w:val="008E02F1"/>
    <w:rsid w:val="008E11B8"/>
    <w:rsid w:val="008E1806"/>
    <w:rsid w:val="008E36B3"/>
    <w:rsid w:val="008E4A19"/>
    <w:rsid w:val="008E52D8"/>
    <w:rsid w:val="008E61E2"/>
    <w:rsid w:val="008E6A6A"/>
    <w:rsid w:val="008E7706"/>
    <w:rsid w:val="008F1F89"/>
    <w:rsid w:val="008F2124"/>
    <w:rsid w:val="008F2284"/>
    <w:rsid w:val="008F24B1"/>
    <w:rsid w:val="008F24F8"/>
    <w:rsid w:val="008F2816"/>
    <w:rsid w:val="008F2DCC"/>
    <w:rsid w:val="008F3397"/>
    <w:rsid w:val="008F3403"/>
    <w:rsid w:val="008F37DA"/>
    <w:rsid w:val="008F4ACF"/>
    <w:rsid w:val="008F5442"/>
    <w:rsid w:val="00901B1A"/>
    <w:rsid w:val="00901CED"/>
    <w:rsid w:val="009034F8"/>
    <w:rsid w:val="00903CB8"/>
    <w:rsid w:val="00904D1F"/>
    <w:rsid w:val="00905AC7"/>
    <w:rsid w:val="00905ADE"/>
    <w:rsid w:val="0090608B"/>
    <w:rsid w:val="00906B82"/>
    <w:rsid w:val="0090711A"/>
    <w:rsid w:val="009073F0"/>
    <w:rsid w:val="00907C84"/>
    <w:rsid w:val="009107C1"/>
    <w:rsid w:val="009114B3"/>
    <w:rsid w:val="00911702"/>
    <w:rsid w:val="009117C9"/>
    <w:rsid w:val="00911F62"/>
    <w:rsid w:val="00913A01"/>
    <w:rsid w:val="00915CAB"/>
    <w:rsid w:val="00915F1D"/>
    <w:rsid w:val="009200DC"/>
    <w:rsid w:val="0092054B"/>
    <w:rsid w:val="0092060A"/>
    <w:rsid w:val="00920A40"/>
    <w:rsid w:val="00920BB3"/>
    <w:rsid w:val="00920FC6"/>
    <w:rsid w:val="00921039"/>
    <w:rsid w:val="009238F4"/>
    <w:rsid w:val="00923A3E"/>
    <w:rsid w:val="009241A9"/>
    <w:rsid w:val="009246E6"/>
    <w:rsid w:val="009250DE"/>
    <w:rsid w:val="00925AE4"/>
    <w:rsid w:val="009262A2"/>
    <w:rsid w:val="009263D3"/>
    <w:rsid w:val="009267E0"/>
    <w:rsid w:val="00926A62"/>
    <w:rsid w:val="00926B6B"/>
    <w:rsid w:val="00926F67"/>
    <w:rsid w:val="00927477"/>
    <w:rsid w:val="00927A8A"/>
    <w:rsid w:val="00927F61"/>
    <w:rsid w:val="009304BC"/>
    <w:rsid w:val="00930711"/>
    <w:rsid w:val="0093114D"/>
    <w:rsid w:val="00931536"/>
    <w:rsid w:val="00931564"/>
    <w:rsid w:val="00931590"/>
    <w:rsid w:val="0093226C"/>
    <w:rsid w:val="00932AA3"/>
    <w:rsid w:val="00932B6E"/>
    <w:rsid w:val="00933848"/>
    <w:rsid w:val="00933EC6"/>
    <w:rsid w:val="00934FA0"/>
    <w:rsid w:val="00935351"/>
    <w:rsid w:val="009366EA"/>
    <w:rsid w:val="00936F3E"/>
    <w:rsid w:val="0093786D"/>
    <w:rsid w:val="0094059D"/>
    <w:rsid w:val="00941A52"/>
    <w:rsid w:val="009431E0"/>
    <w:rsid w:val="00943451"/>
    <w:rsid w:val="009434D0"/>
    <w:rsid w:val="00943E73"/>
    <w:rsid w:val="0094464C"/>
    <w:rsid w:val="009446A9"/>
    <w:rsid w:val="0094486C"/>
    <w:rsid w:val="00945DAC"/>
    <w:rsid w:val="00945FBC"/>
    <w:rsid w:val="00946185"/>
    <w:rsid w:val="00946990"/>
    <w:rsid w:val="009474C5"/>
    <w:rsid w:val="0095014C"/>
    <w:rsid w:val="009508A8"/>
    <w:rsid w:val="00950946"/>
    <w:rsid w:val="00951671"/>
    <w:rsid w:val="00951D89"/>
    <w:rsid w:val="00951E73"/>
    <w:rsid w:val="0095235E"/>
    <w:rsid w:val="00953533"/>
    <w:rsid w:val="00953A4C"/>
    <w:rsid w:val="00953B13"/>
    <w:rsid w:val="00955524"/>
    <w:rsid w:val="009557B2"/>
    <w:rsid w:val="0095641C"/>
    <w:rsid w:val="009600B2"/>
    <w:rsid w:val="009600E4"/>
    <w:rsid w:val="009611B0"/>
    <w:rsid w:val="00961C50"/>
    <w:rsid w:val="0096247C"/>
    <w:rsid w:val="009630FE"/>
    <w:rsid w:val="0096404A"/>
    <w:rsid w:val="00965FCF"/>
    <w:rsid w:val="009675F2"/>
    <w:rsid w:val="00970BE0"/>
    <w:rsid w:val="00971FE1"/>
    <w:rsid w:val="00972B03"/>
    <w:rsid w:val="00974676"/>
    <w:rsid w:val="00974B27"/>
    <w:rsid w:val="00975201"/>
    <w:rsid w:val="00976FE7"/>
    <w:rsid w:val="00977038"/>
    <w:rsid w:val="00980525"/>
    <w:rsid w:val="00980B09"/>
    <w:rsid w:val="00981200"/>
    <w:rsid w:val="0098139A"/>
    <w:rsid w:val="009820A9"/>
    <w:rsid w:val="0098254D"/>
    <w:rsid w:val="0098381F"/>
    <w:rsid w:val="00984428"/>
    <w:rsid w:val="0098485D"/>
    <w:rsid w:val="009858B8"/>
    <w:rsid w:val="009861A2"/>
    <w:rsid w:val="0098640E"/>
    <w:rsid w:val="009906D9"/>
    <w:rsid w:val="009914B9"/>
    <w:rsid w:val="009914DD"/>
    <w:rsid w:val="009916B2"/>
    <w:rsid w:val="00991D3D"/>
    <w:rsid w:val="00991E10"/>
    <w:rsid w:val="009934F6"/>
    <w:rsid w:val="00993A62"/>
    <w:rsid w:val="009949B4"/>
    <w:rsid w:val="00994FC2"/>
    <w:rsid w:val="0099564F"/>
    <w:rsid w:val="0099659B"/>
    <w:rsid w:val="00996636"/>
    <w:rsid w:val="00996AB1"/>
    <w:rsid w:val="0099731B"/>
    <w:rsid w:val="0099751F"/>
    <w:rsid w:val="00997DCA"/>
    <w:rsid w:val="009A08E5"/>
    <w:rsid w:val="009A0BA9"/>
    <w:rsid w:val="009A1928"/>
    <w:rsid w:val="009A2AD5"/>
    <w:rsid w:val="009A2FDB"/>
    <w:rsid w:val="009A328E"/>
    <w:rsid w:val="009A3D27"/>
    <w:rsid w:val="009A3F27"/>
    <w:rsid w:val="009A4C76"/>
    <w:rsid w:val="009A666A"/>
    <w:rsid w:val="009A7F05"/>
    <w:rsid w:val="009B0F9D"/>
    <w:rsid w:val="009B24D7"/>
    <w:rsid w:val="009B2FD4"/>
    <w:rsid w:val="009B343B"/>
    <w:rsid w:val="009B3CD1"/>
    <w:rsid w:val="009B4428"/>
    <w:rsid w:val="009B4AB3"/>
    <w:rsid w:val="009B67EC"/>
    <w:rsid w:val="009B7F99"/>
    <w:rsid w:val="009C02FC"/>
    <w:rsid w:val="009C2A6B"/>
    <w:rsid w:val="009C3028"/>
    <w:rsid w:val="009C44B8"/>
    <w:rsid w:val="009C5B04"/>
    <w:rsid w:val="009C6693"/>
    <w:rsid w:val="009C6E5E"/>
    <w:rsid w:val="009C7714"/>
    <w:rsid w:val="009C7733"/>
    <w:rsid w:val="009D0E2C"/>
    <w:rsid w:val="009D10F8"/>
    <w:rsid w:val="009D116A"/>
    <w:rsid w:val="009D13B4"/>
    <w:rsid w:val="009D1613"/>
    <w:rsid w:val="009D1678"/>
    <w:rsid w:val="009D16A5"/>
    <w:rsid w:val="009D1928"/>
    <w:rsid w:val="009D290A"/>
    <w:rsid w:val="009D299E"/>
    <w:rsid w:val="009D2C08"/>
    <w:rsid w:val="009D2E49"/>
    <w:rsid w:val="009D396B"/>
    <w:rsid w:val="009D4CD5"/>
    <w:rsid w:val="009D56E8"/>
    <w:rsid w:val="009D5B53"/>
    <w:rsid w:val="009D6B6C"/>
    <w:rsid w:val="009D7CF6"/>
    <w:rsid w:val="009E082C"/>
    <w:rsid w:val="009E1232"/>
    <w:rsid w:val="009E2575"/>
    <w:rsid w:val="009E2717"/>
    <w:rsid w:val="009E442C"/>
    <w:rsid w:val="009E4CA9"/>
    <w:rsid w:val="009E5C52"/>
    <w:rsid w:val="009E64A6"/>
    <w:rsid w:val="009E6528"/>
    <w:rsid w:val="009E68BF"/>
    <w:rsid w:val="009E7671"/>
    <w:rsid w:val="009F04B3"/>
    <w:rsid w:val="009F07FB"/>
    <w:rsid w:val="009F0C28"/>
    <w:rsid w:val="009F1977"/>
    <w:rsid w:val="009F20DB"/>
    <w:rsid w:val="009F2339"/>
    <w:rsid w:val="009F294B"/>
    <w:rsid w:val="009F33BB"/>
    <w:rsid w:val="009F3845"/>
    <w:rsid w:val="009F42E2"/>
    <w:rsid w:val="009F4D44"/>
    <w:rsid w:val="009F6126"/>
    <w:rsid w:val="009F78F8"/>
    <w:rsid w:val="009F7C97"/>
    <w:rsid w:val="00A01C4E"/>
    <w:rsid w:val="00A01D86"/>
    <w:rsid w:val="00A020EE"/>
    <w:rsid w:val="00A03046"/>
    <w:rsid w:val="00A05A35"/>
    <w:rsid w:val="00A05BB7"/>
    <w:rsid w:val="00A05F8E"/>
    <w:rsid w:val="00A06674"/>
    <w:rsid w:val="00A06A9E"/>
    <w:rsid w:val="00A06ABA"/>
    <w:rsid w:val="00A07C83"/>
    <w:rsid w:val="00A10218"/>
    <w:rsid w:val="00A1031D"/>
    <w:rsid w:val="00A10587"/>
    <w:rsid w:val="00A11943"/>
    <w:rsid w:val="00A11D21"/>
    <w:rsid w:val="00A1271E"/>
    <w:rsid w:val="00A12F96"/>
    <w:rsid w:val="00A145A5"/>
    <w:rsid w:val="00A14696"/>
    <w:rsid w:val="00A1484F"/>
    <w:rsid w:val="00A14B45"/>
    <w:rsid w:val="00A151AA"/>
    <w:rsid w:val="00A15399"/>
    <w:rsid w:val="00A153C9"/>
    <w:rsid w:val="00A15C53"/>
    <w:rsid w:val="00A15C69"/>
    <w:rsid w:val="00A16A1D"/>
    <w:rsid w:val="00A200F8"/>
    <w:rsid w:val="00A20535"/>
    <w:rsid w:val="00A20EF2"/>
    <w:rsid w:val="00A216AD"/>
    <w:rsid w:val="00A220BB"/>
    <w:rsid w:val="00A246E4"/>
    <w:rsid w:val="00A249D5"/>
    <w:rsid w:val="00A25187"/>
    <w:rsid w:val="00A255BA"/>
    <w:rsid w:val="00A27CF3"/>
    <w:rsid w:val="00A3031D"/>
    <w:rsid w:val="00A30C27"/>
    <w:rsid w:val="00A30DC6"/>
    <w:rsid w:val="00A30E76"/>
    <w:rsid w:val="00A31830"/>
    <w:rsid w:val="00A3200D"/>
    <w:rsid w:val="00A32077"/>
    <w:rsid w:val="00A32E19"/>
    <w:rsid w:val="00A332B3"/>
    <w:rsid w:val="00A33497"/>
    <w:rsid w:val="00A33EA4"/>
    <w:rsid w:val="00A3410D"/>
    <w:rsid w:val="00A3414D"/>
    <w:rsid w:val="00A34CF6"/>
    <w:rsid w:val="00A3565F"/>
    <w:rsid w:val="00A35DBC"/>
    <w:rsid w:val="00A3602F"/>
    <w:rsid w:val="00A363E2"/>
    <w:rsid w:val="00A36464"/>
    <w:rsid w:val="00A371C7"/>
    <w:rsid w:val="00A373B3"/>
    <w:rsid w:val="00A37C7B"/>
    <w:rsid w:val="00A4006E"/>
    <w:rsid w:val="00A40444"/>
    <w:rsid w:val="00A40725"/>
    <w:rsid w:val="00A40749"/>
    <w:rsid w:val="00A411DD"/>
    <w:rsid w:val="00A424C6"/>
    <w:rsid w:val="00A434C6"/>
    <w:rsid w:val="00A43A98"/>
    <w:rsid w:val="00A43B41"/>
    <w:rsid w:val="00A44D77"/>
    <w:rsid w:val="00A451BB"/>
    <w:rsid w:val="00A4541D"/>
    <w:rsid w:val="00A45429"/>
    <w:rsid w:val="00A45921"/>
    <w:rsid w:val="00A467FB"/>
    <w:rsid w:val="00A47156"/>
    <w:rsid w:val="00A47300"/>
    <w:rsid w:val="00A51920"/>
    <w:rsid w:val="00A51B4A"/>
    <w:rsid w:val="00A5314F"/>
    <w:rsid w:val="00A54122"/>
    <w:rsid w:val="00A54249"/>
    <w:rsid w:val="00A55176"/>
    <w:rsid w:val="00A55997"/>
    <w:rsid w:val="00A55CD2"/>
    <w:rsid w:val="00A56E1A"/>
    <w:rsid w:val="00A56E21"/>
    <w:rsid w:val="00A5713C"/>
    <w:rsid w:val="00A57E56"/>
    <w:rsid w:val="00A60EB1"/>
    <w:rsid w:val="00A61E7B"/>
    <w:rsid w:val="00A62403"/>
    <w:rsid w:val="00A62C6A"/>
    <w:rsid w:val="00A636CA"/>
    <w:rsid w:val="00A6446E"/>
    <w:rsid w:val="00A64598"/>
    <w:rsid w:val="00A650FD"/>
    <w:rsid w:val="00A65719"/>
    <w:rsid w:val="00A65F5A"/>
    <w:rsid w:val="00A66911"/>
    <w:rsid w:val="00A66D1D"/>
    <w:rsid w:val="00A70309"/>
    <w:rsid w:val="00A718E0"/>
    <w:rsid w:val="00A7303D"/>
    <w:rsid w:val="00A7317A"/>
    <w:rsid w:val="00A739EA"/>
    <w:rsid w:val="00A7450A"/>
    <w:rsid w:val="00A74DA5"/>
    <w:rsid w:val="00A74E40"/>
    <w:rsid w:val="00A755D1"/>
    <w:rsid w:val="00A75820"/>
    <w:rsid w:val="00A759BE"/>
    <w:rsid w:val="00A75E8B"/>
    <w:rsid w:val="00A765C5"/>
    <w:rsid w:val="00A773B2"/>
    <w:rsid w:val="00A77D95"/>
    <w:rsid w:val="00A80C90"/>
    <w:rsid w:val="00A80EC6"/>
    <w:rsid w:val="00A81BB9"/>
    <w:rsid w:val="00A81F0D"/>
    <w:rsid w:val="00A82A62"/>
    <w:rsid w:val="00A84E5F"/>
    <w:rsid w:val="00A85669"/>
    <w:rsid w:val="00A86848"/>
    <w:rsid w:val="00A87C3D"/>
    <w:rsid w:val="00A907CE"/>
    <w:rsid w:val="00A915CE"/>
    <w:rsid w:val="00A930E5"/>
    <w:rsid w:val="00A931FB"/>
    <w:rsid w:val="00A939F7"/>
    <w:rsid w:val="00A95439"/>
    <w:rsid w:val="00A9605E"/>
    <w:rsid w:val="00A96B20"/>
    <w:rsid w:val="00A96CD1"/>
    <w:rsid w:val="00A97F41"/>
    <w:rsid w:val="00AA1754"/>
    <w:rsid w:val="00AA28E2"/>
    <w:rsid w:val="00AA2933"/>
    <w:rsid w:val="00AA3690"/>
    <w:rsid w:val="00AA39C5"/>
    <w:rsid w:val="00AA3C10"/>
    <w:rsid w:val="00AA43BB"/>
    <w:rsid w:val="00AA4DF3"/>
    <w:rsid w:val="00AA6AFB"/>
    <w:rsid w:val="00AA7187"/>
    <w:rsid w:val="00AB0376"/>
    <w:rsid w:val="00AB0795"/>
    <w:rsid w:val="00AB093D"/>
    <w:rsid w:val="00AB0AEF"/>
    <w:rsid w:val="00AB10B5"/>
    <w:rsid w:val="00AB10DB"/>
    <w:rsid w:val="00AB1852"/>
    <w:rsid w:val="00AB24B0"/>
    <w:rsid w:val="00AB3CF3"/>
    <w:rsid w:val="00AB41C0"/>
    <w:rsid w:val="00AB4782"/>
    <w:rsid w:val="00AB660A"/>
    <w:rsid w:val="00AB6630"/>
    <w:rsid w:val="00AB7B1B"/>
    <w:rsid w:val="00AB7E91"/>
    <w:rsid w:val="00AC0EEF"/>
    <w:rsid w:val="00AC1187"/>
    <w:rsid w:val="00AC12EF"/>
    <w:rsid w:val="00AC2123"/>
    <w:rsid w:val="00AC2CFE"/>
    <w:rsid w:val="00AC526A"/>
    <w:rsid w:val="00AC5F47"/>
    <w:rsid w:val="00AC70DC"/>
    <w:rsid w:val="00AD00B4"/>
    <w:rsid w:val="00AD1533"/>
    <w:rsid w:val="00AD20E9"/>
    <w:rsid w:val="00AD2CD0"/>
    <w:rsid w:val="00AD331B"/>
    <w:rsid w:val="00AD4816"/>
    <w:rsid w:val="00AD57D5"/>
    <w:rsid w:val="00AD5DC9"/>
    <w:rsid w:val="00AD6406"/>
    <w:rsid w:val="00AD697D"/>
    <w:rsid w:val="00AD71CC"/>
    <w:rsid w:val="00AE0591"/>
    <w:rsid w:val="00AE120A"/>
    <w:rsid w:val="00AE182B"/>
    <w:rsid w:val="00AE2312"/>
    <w:rsid w:val="00AE2BC8"/>
    <w:rsid w:val="00AE2CF8"/>
    <w:rsid w:val="00AE31E0"/>
    <w:rsid w:val="00AE3AB3"/>
    <w:rsid w:val="00AE4B42"/>
    <w:rsid w:val="00AE5DE6"/>
    <w:rsid w:val="00AE6FE2"/>
    <w:rsid w:val="00AE7912"/>
    <w:rsid w:val="00AF0864"/>
    <w:rsid w:val="00AF0DA3"/>
    <w:rsid w:val="00AF16CE"/>
    <w:rsid w:val="00AF1914"/>
    <w:rsid w:val="00AF2756"/>
    <w:rsid w:val="00AF385B"/>
    <w:rsid w:val="00AF43C8"/>
    <w:rsid w:val="00AF5035"/>
    <w:rsid w:val="00AF5107"/>
    <w:rsid w:val="00AF73C1"/>
    <w:rsid w:val="00AF78CB"/>
    <w:rsid w:val="00AF7C9A"/>
    <w:rsid w:val="00AF7C9D"/>
    <w:rsid w:val="00B004AA"/>
    <w:rsid w:val="00B00528"/>
    <w:rsid w:val="00B010AD"/>
    <w:rsid w:val="00B0187C"/>
    <w:rsid w:val="00B01FC4"/>
    <w:rsid w:val="00B034A8"/>
    <w:rsid w:val="00B03D85"/>
    <w:rsid w:val="00B051B1"/>
    <w:rsid w:val="00B05CB4"/>
    <w:rsid w:val="00B05F6F"/>
    <w:rsid w:val="00B0627F"/>
    <w:rsid w:val="00B065FB"/>
    <w:rsid w:val="00B0666E"/>
    <w:rsid w:val="00B07019"/>
    <w:rsid w:val="00B073C0"/>
    <w:rsid w:val="00B115A0"/>
    <w:rsid w:val="00B120BE"/>
    <w:rsid w:val="00B126CA"/>
    <w:rsid w:val="00B12CEF"/>
    <w:rsid w:val="00B141A4"/>
    <w:rsid w:val="00B15FAA"/>
    <w:rsid w:val="00B1607A"/>
    <w:rsid w:val="00B1657F"/>
    <w:rsid w:val="00B17B92"/>
    <w:rsid w:val="00B17DBF"/>
    <w:rsid w:val="00B202B7"/>
    <w:rsid w:val="00B2096E"/>
    <w:rsid w:val="00B218C6"/>
    <w:rsid w:val="00B21E16"/>
    <w:rsid w:val="00B21FEA"/>
    <w:rsid w:val="00B22281"/>
    <w:rsid w:val="00B223A3"/>
    <w:rsid w:val="00B226F0"/>
    <w:rsid w:val="00B227B1"/>
    <w:rsid w:val="00B23394"/>
    <w:rsid w:val="00B24044"/>
    <w:rsid w:val="00B2405F"/>
    <w:rsid w:val="00B2462F"/>
    <w:rsid w:val="00B2489E"/>
    <w:rsid w:val="00B248DE"/>
    <w:rsid w:val="00B25001"/>
    <w:rsid w:val="00B26100"/>
    <w:rsid w:val="00B261EE"/>
    <w:rsid w:val="00B2652A"/>
    <w:rsid w:val="00B27115"/>
    <w:rsid w:val="00B31F9F"/>
    <w:rsid w:val="00B3209E"/>
    <w:rsid w:val="00B325DD"/>
    <w:rsid w:val="00B32788"/>
    <w:rsid w:val="00B33E05"/>
    <w:rsid w:val="00B34767"/>
    <w:rsid w:val="00B35801"/>
    <w:rsid w:val="00B3613C"/>
    <w:rsid w:val="00B37560"/>
    <w:rsid w:val="00B403CB"/>
    <w:rsid w:val="00B40C83"/>
    <w:rsid w:val="00B40D9E"/>
    <w:rsid w:val="00B413FC"/>
    <w:rsid w:val="00B41F49"/>
    <w:rsid w:val="00B42709"/>
    <w:rsid w:val="00B42C8A"/>
    <w:rsid w:val="00B42F9B"/>
    <w:rsid w:val="00B4305B"/>
    <w:rsid w:val="00B453ED"/>
    <w:rsid w:val="00B4638A"/>
    <w:rsid w:val="00B46556"/>
    <w:rsid w:val="00B46CBA"/>
    <w:rsid w:val="00B50C7E"/>
    <w:rsid w:val="00B5158E"/>
    <w:rsid w:val="00B51869"/>
    <w:rsid w:val="00B5274B"/>
    <w:rsid w:val="00B54577"/>
    <w:rsid w:val="00B54CF4"/>
    <w:rsid w:val="00B5536B"/>
    <w:rsid w:val="00B557A3"/>
    <w:rsid w:val="00B55C51"/>
    <w:rsid w:val="00B56B0F"/>
    <w:rsid w:val="00B56C4D"/>
    <w:rsid w:val="00B56FF4"/>
    <w:rsid w:val="00B57035"/>
    <w:rsid w:val="00B57091"/>
    <w:rsid w:val="00B579FF"/>
    <w:rsid w:val="00B60949"/>
    <w:rsid w:val="00B616CC"/>
    <w:rsid w:val="00B62560"/>
    <w:rsid w:val="00B62A71"/>
    <w:rsid w:val="00B63031"/>
    <w:rsid w:val="00B6391D"/>
    <w:rsid w:val="00B63A19"/>
    <w:rsid w:val="00B6428C"/>
    <w:rsid w:val="00B64CFD"/>
    <w:rsid w:val="00B64DFE"/>
    <w:rsid w:val="00B65397"/>
    <w:rsid w:val="00B6570D"/>
    <w:rsid w:val="00B657AB"/>
    <w:rsid w:val="00B67183"/>
    <w:rsid w:val="00B70B9B"/>
    <w:rsid w:val="00B714DE"/>
    <w:rsid w:val="00B715EB"/>
    <w:rsid w:val="00B71895"/>
    <w:rsid w:val="00B7196C"/>
    <w:rsid w:val="00B72065"/>
    <w:rsid w:val="00B72496"/>
    <w:rsid w:val="00B7357B"/>
    <w:rsid w:val="00B738C3"/>
    <w:rsid w:val="00B73BD5"/>
    <w:rsid w:val="00B75957"/>
    <w:rsid w:val="00B759AD"/>
    <w:rsid w:val="00B75AAC"/>
    <w:rsid w:val="00B76A60"/>
    <w:rsid w:val="00B809B2"/>
    <w:rsid w:val="00B809D5"/>
    <w:rsid w:val="00B81ACC"/>
    <w:rsid w:val="00B81E8B"/>
    <w:rsid w:val="00B8240E"/>
    <w:rsid w:val="00B82741"/>
    <w:rsid w:val="00B82AE6"/>
    <w:rsid w:val="00B834CE"/>
    <w:rsid w:val="00B835FA"/>
    <w:rsid w:val="00B83A2D"/>
    <w:rsid w:val="00B86037"/>
    <w:rsid w:val="00B86CBB"/>
    <w:rsid w:val="00B873AC"/>
    <w:rsid w:val="00B87BFC"/>
    <w:rsid w:val="00B87FCA"/>
    <w:rsid w:val="00B90301"/>
    <w:rsid w:val="00B93394"/>
    <w:rsid w:val="00B93821"/>
    <w:rsid w:val="00B93E58"/>
    <w:rsid w:val="00B94544"/>
    <w:rsid w:val="00B94A65"/>
    <w:rsid w:val="00B95068"/>
    <w:rsid w:val="00B95511"/>
    <w:rsid w:val="00B95FC7"/>
    <w:rsid w:val="00B96AD0"/>
    <w:rsid w:val="00B978E8"/>
    <w:rsid w:val="00BA06FC"/>
    <w:rsid w:val="00BA0D85"/>
    <w:rsid w:val="00BA154B"/>
    <w:rsid w:val="00BA16D5"/>
    <w:rsid w:val="00BA1932"/>
    <w:rsid w:val="00BA26F7"/>
    <w:rsid w:val="00BA2B88"/>
    <w:rsid w:val="00BA35D6"/>
    <w:rsid w:val="00BA3D4D"/>
    <w:rsid w:val="00BA5A43"/>
    <w:rsid w:val="00BA74FB"/>
    <w:rsid w:val="00BA759B"/>
    <w:rsid w:val="00BB00B2"/>
    <w:rsid w:val="00BB0BF7"/>
    <w:rsid w:val="00BB0CAD"/>
    <w:rsid w:val="00BB324D"/>
    <w:rsid w:val="00BB4585"/>
    <w:rsid w:val="00BB71EB"/>
    <w:rsid w:val="00BC214E"/>
    <w:rsid w:val="00BC3699"/>
    <w:rsid w:val="00BC45D1"/>
    <w:rsid w:val="00BC4617"/>
    <w:rsid w:val="00BC4DD2"/>
    <w:rsid w:val="00BC4F6C"/>
    <w:rsid w:val="00BC545A"/>
    <w:rsid w:val="00BC5A04"/>
    <w:rsid w:val="00BC6B79"/>
    <w:rsid w:val="00BC6C4B"/>
    <w:rsid w:val="00BC76F3"/>
    <w:rsid w:val="00BD0C9E"/>
    <w:rsid w:val="00BD140A"/>
    <w:rsid w:val="00BD1989"/>
    <w:rsid w:val="00BD317B"/>
    <w:rsid w:val="00BD485D"/>
    <w:rsid w:val="00BD5179"/>
    <w:rsid w:val="00BD5B16"/>
    <w:rsid w:val="00BD6573"/>
    <w:rsid w:val="00BD672E"/>
    <w:rsid w:val="00BD696E"/>
    <w:rsid w:val="00BD6A2B"/>
    <w:rsid w:val="00BD775B"/>
    <w:rsid w:val="00BE0273"/>
    <w:rsid w:val="00BE2E96"/>
    <w:rsid w:val="00BE3CDC"/>
    <w:rsid w:val="00BE4073"/>
    <w:rsid w:val="00BE419D"/>
    <w:rsid w:val="00BE49C5"/>
    <w:rsid w:val="00BE516A"/>
    <w:rsid w:val="00BE6245"/>
    <w:rsid w:val="00BE72C5"/>
    <w:rsid w:val="00BE72CE"/>
    <w:rsid w:val="00BF047F"/>
    <w:rsid w:val="00BF11E1"/>
    <w:rsid w:val="00BF1823"/>
    <w:rsid w:val="00BF21A8"/>
    <w:rsid w:val="00BF30D0"/>
    <w:rsid w:val="00BF3554"/>
    <w:rsid w:val="00BF394C"/>
    <w:rsid w:val="00BF3B33"/>
    <w:rsid w:val="00BF46E0"/>
    <w:rsid w:val="00BF4F2A"/>
    <w:rsid w:val="00BF5698"/>
    <w:rsid w:val="00BF5ACA"/>
    <w:rsid w:val="00BF6DA1"/>
    <w:rsid w:val="00BF73E6"/>
    <w:rsid w:val="00C00AB6"/>
    <w:rsid w:val="00C010AB"/>
    <w:rsid w:val="00C02562"/>
    <w:rsid w:val="00C02DAB"/>
    <w:rsid w:val="00C03226"/>
    <w:rsid w:val="00C03283"/>
    <w:rsid w:val="00C0345A"/>
    <w:rsid w:val="00C04273"/>
    <w:rsid w:val="00C04636"/>
    <w:rsid w:val="00C04A2D"/>
    <w:rsid w:val="00C06FB2"/>
    <w:rsid w:val="00C109A9"/>
    <w:rsid w:val="00C11898"/>
    <w:rsid w:val="00C1231C"/>
    <w:rsid w:val="00C12F09"/>
    <w:rsid w:val="00C12F72"/>
    <w:rsid w:val="00C1347B"/>
    <w:rsid w:val="00C13611"/>
    <w:rsid w:val="00C1429B"/>
    <w:rsid w:val="00C14EE2"/>
    <w:rsid w:val="00C16187"/>
    <w:rsid w:val="00C20A3C"/>
    <w:rsid w:val="00C21518"/>
    <w:rsid w:val="00C21EE5"/>
    <w:rsid w:val="00C22055"/>
    <w:rsid w:val="00C224E8"/>
    <w:rsid w:val="00C2275B"/>
    <w:rsid w:val="00C22E00"/>
    <w:rsid w:val="00C2428A"/>
    <w:rsid w:val="00C26795"/>
    <w:rsid w:val="00C306BB"/>
    <w:rsid w:val="00C330D6"/>
    <w:rsid w:val="00C33895"/>
    <w:rsid w:val="00C33A5B"/>
    <w:rsid w:val="00C349AA"/>
    <w:rsid w:val="00C353C3"/>
    <w:rsid w:val="00C35587"/>
    <w:rsid w:val="00C363BE"/>
    <w:rsid w:val="00C364D8"/>
    <w:rsid w:val="00C368F6"/>
    <w:rsid w:val="00C36E3E"/>
    <w:rsid w:val="00C36FA0"/>
    <w:rsid w:val="00C4046B"/>
    <w:rsid w:val="00C4068B"/>
    <w:rsid w:val="00C40A44"/>
    <w:rsid w:val="00C41F6C"/>
    <w:rsid w:val="00C42ACC"/>
    <w:rsid w:val="00C4704E"/>
    <w:rsid w:val="00C47289"/>
    <w:rsid w:val="00C5138F"/>
    <w:rsid w:val="00C5145F"/>
    <w:rsid w:val="00C5174A"/>
    <w:rsid w:val="00C51976"/>
    <w:rsid w:val="00C51B58"/>
    <w:rsid w:val="00C527B2"/>
    <w:rsid w:val="00C52A83"/>
    <w:rsid w:val="00C53312"/>
    <w:rsid w:val="00C53A35"/>
    <w:rsid w:val="00C5416E"/>
    <w:rsid w:val="00C5456E"/>
    <w:rsid w:val="00C54F01"/>
    <w:rsid w:val="00C55209"/>
    <w:rsid w:val="00C55618"/>
    <w:rsid w:val="00C568F4"/>
    <w:rsid w:val="00C56D58"/>
    <w:rsid w:val="00C5707B"/>
    <w:rsid w:val="00C575AA"/>
    <w:rsid w:val="00C57B57"/>
    <w:rsid w:val="00C57DFD"/>
    <w:rsid w:val="00C611B9"/>
    <w:rsid w:val="00C61357"/>
    <w:rsid w:val="00C619FF"/>
    <w:rsid w:val="00C61BD4"/>
    <w:rsid w:val="00C6454F"/>
    <w:rsid w:val="00C64961"/>
    <w:rsid w:val="00C64D48"/>
    <w:rsid w:val="00C654FB"/>
    <w:rsid w:val="00C66455"/>
    <w:rsid w:val="00C66711"/>
    <w:rsid w:val="00C66B72"/>
    <w:rsid w:val="00C67113"/>
    <w:rsid w:val="00C70085"/>
    <w:rsid w:val="00C70482"/>
    <w:rsid w:val="00C708A8"/>
    <w:rsid w:val="00C70CDE"/>
    <w:rsid w:val="00C72233"/>
    <w:rsid w:val="00C72331"/>
    <w:rsid w:val="00C7271D"/>
    <w:rsid w:val="00C72E5A"/>
    <w:rsid w:val="00C739CC"/>
    <w:rsid w:val="00C74E02"/>
    <w:rsid w:val="00C750D1"/>
    <w:rsid w:val="00C751D6"/>
    <w:rsid w:val="00C7572F"/>
    <w:rsid w:val="00C7579A"/>
    <w:rsid w:val="00C75E99"/>
    <w:rsid w:val="00C7665F"/>
    <w:rsid w:val="00C76DA2"/>
    <w:rsid w:val="00C77178"/>
    <w:rsid w:val="00C80F88"/>
    <w:rsid w:val="00C831B6"/>
    <w:rsid w:val="00C83872"/>
    <w:rsid w:val="00C8472E"/>
    <w:rsid w:val="00C865AB"/>
    <w:rsid w:val="00C865BF"/>
    <w:rsid w:val="00C8685B"/>
    <w:rsid w:val="00C8699E"/>
    <w:rsid w:val="00C87FE4"/>
    <w:rsid w:val="00C90056"/>
    <w:rsid w:val="00C90265"/>
    <w:rsid w:val="00C905F5"/>
    <w:rsid w:val="00C92138"/>
    <w:rsid w:val="00C92B9A"/>
    <w:rsid w:val="00C92C10"/>
    <w:rsid w:val="00C92E90"/>
    <w:rsid w:val="00C94540"/>
    <w:rsid w:val="00C9545F"/>
    <w:rsid w:val="00C95768"/>
    <w:rsid w:val="00C9691D"/>
    <w:rsid w:val="00C969B1"/>
    <w:rsid w:val="00C97B0B"/>
    <w:rsid w:val="00C97B8F"/>
    <w:rsid w:val="00C97C27"/>
    <w:rsid w:val="00CA0C07"/>
    <w:rsid w:val="00CA0EEB"/>
    <w:rsid w:val="00CA13DA"/>
    <w:rsid w:val="00CA1A36"/>
    <w:rsid w:val="00CA3FC3"/>
    <w:rsid w:val="00CA416D"/>
    <w:rsid w:val="00CA491D"/>
    <w:rsid w:val="00CA4A3F"/>
    <w:rsid w:val="00CA4E32"/>
    <w:rsid w:val="00CA50A1"/>
    <w:rsid w:val="00CA664F"/>
    <w:rsid w:val="00CA6BE1"/>
    <w:rsid w:val="00CB0DFF"/>
    <w:rsid w:val="00CB116B"/>
    <w:rsid w:val="00CB128D"/>
    <w:rsid w:val="00CB1BC2"/>
    <w:rsid w:val="00CB51B5"/>
    <w:rsid w:val="00CB58F5"/>
    <w:rsid w:val="00CB674E"/>
    <w:rsid w:val="00CB681A"/>
    <w:rsid w:val="00CB6995"/>
    <w:rsid w:val="00CB6A8A"/>
    <w:rsid w:val="00CB6EDE"/>
    <w:rsid w:val="00CB6F47"/>
    <w:rsid w:val="00CB783B"/>
    <w:rsid w:val="00CC06D1"/>
    <w:rsid w:val="00CC1609"/>
    <w:rsid w:val="00CC1C04"/>
    <w:rsid w:val="00CC22A5"/>
    <w:rsid w:val="00CC3521"/>
    <w:rsid w:val="00CC39C9"/>
    <w:rsid w:val="00CC3B28"/>
    <w:rsid w:val="00CC41D6"/>
    <w:rsid w:val="00CC4467"/>
    <w:rsid w:val="00CC475D"/>
    <w:rsid w:val="00CC47C0"/>
    <w:rsid w:val="00CC517C"/>
    <w:rsid w:val="00CC5395"/>
    <w:rsid w:val="00CC5753"/>
    <w:rsid w:val="00CC5863"/>
    <w:rsid w:val="00CC5BDC"/>
    <w:rsid w:val="00CC65CB"/>
    <w:rsid w:val="00CC77E6"/>
    <w:rsid w:val="00CC7934"/>
    <w:rsid w:val="00CD0756"/>
    <w:rsid w:val="00CD104A"/>
    <w:rsid w:val="00CD16D4"/>
    <w:rsid w:val="00CD24AE"/>
    <w:rsid w:val="00CD3301"/>
    <w:rsid w:val="00CD39B6"/>
    <w:rsid w:val="00CD5089"/>
    <w:rsid w:val="00CD52E7"/>
    <w:rsid w:val="00CD54C4"/>
    <w:rsid w:val="00CD72F7"/>
    <w:rsid w:val="00CD7C6E"/>
    <w:rsid w:val="00CD7D1A"/>
    <w:rsid w:val="00CE04B4"/>
    <w:rsid w:val="00CE08BB"/>
    <w:rsid w:val="00CE08CE"/>
    <w:rsid w:val="00CE11F0"/>
    <w:rsid w:val="00CE1E4A"/>
    <w:rsid w:val="00CE2233"/>
    <w:rsid w:val="00CE2470"/>
    <w:rsid w:val="00CE253F"/>
    <w:rsid w:val="00CE338B"/>
    <w:rsid w:val="00CE459E"/>
    <w:rsid w:val="00CE4929"/>
    <w:rsid w:val="00CE52A8"/>
    <w:rsid w:val="00CE6341"/>
    <w:rsid w:val="00CE6E03"/>
    <w:rsid w:val="00CE6FD6"/>
    <w:rsid w:val="00CE7469"/>
    <w:rsid w:val="00CE7B24"/>
    <w:rsid w:val="00CE7EBE"/>
    <w:rsid w:val="00CE7FF4"/>
    <w:rsid w:val="00CF1998"/>
    <w:rsid w:val="00CF2B0A"/>
    <w:rsid w:val="00CF373E"/>
    <w:rsid w:val="00CF374F"/>
    <w:rsid w:val="00CF4070"/>
    <w:rsid w:val="00CF4F24"/>
    <w:rsid w:val="00CF52B9"/>
    <w:rsid w:val="00CF5E94"/>
    <w:rsid w:val="00CF605E"/>
    <w:rsid w:val="00CF7276"/>
    <w:rsid w:val="00CF73D6"/>
    <w:rsid w:val="00CF79D6"/>
    <w:rsid w:val="00CF7C50"/>
    <w:rsid w:val="00D0018C"/>
    <w:rsid w:val="00D00DFB"/>
    <w:rsid w:val="00D01696"/>
    <w:rsid w:val="00D01F07"/>
    <w:rsid w:val="00D036B7"/>
    <w:rsid w:val="00D03852"/>
    <w:rsid w:val="00D03C14"/>
    <w:rsid w:val="00D04C2D"/>
    <w:rsid w:val="00D04FFC"/>
    <w:rsid w:val="00D05D00"/>
    <w:rsid w:val="00D07C03"/>
    <w:rsid w:val="00D07CBB"/>
    <w:rsid w:val="00D104A9"/>
    <w:rsid w:val="00D10D38"/>
    <w:rsid w:val="00D117B9"/>
    <w:rsid w:val="00D119A2"/>
    <w:rsid w:val="00D11B22"/>
    <w:rsid w:val="00D122A9"/>
    <w:rsid w:val="00D137D9"/>
    <w:rsid w:val="00D13924"/>
    <w:rsid w:val="00D1495A"/>
    <w:rsid w:val="00D1537F"/>
    <w:rsid w:val="00D15CE4"/>
    <w:rsid w:val="00D16AC7"/>
    <w:rsid w:val="00D17A27"/>
    <w:rsid w:val="00D2007D"/>
    <w:rsid w:val="00D2012A"/>
    <w:rsid w:val="00D20D52"/>
    <w:rsid w:val="00D20D91"/>
    <w:rsid w:val="00D20F52"/>
    <w:rsid w:val="00D218FA"/>
    <w:rsid w:val="00D2262D"/>
    <w:rsid w:val="00D23FCF"/>
    <w:rsid w:val="00D24112"/>
    <w:rsid w:val="00D244A4"/>
    <w:rsid w:val="00D2472F"/>
    <w:rsid w:val="00D24A94"/>
    <w:rsid w:val="00D24C90"/>
    <w:rsid w:val="00D24CDC"/>
    <w:rsid w:val="00D2507E"/>
    <w:rsid w:val="00D256D7"/>
    <w:rsid w:val="00D27296"/>
    <w:rsid w:val="00D27B6E"/>
    <w:rsid w:val="00D30452"/>
    <w:rsid w:val="00D30BDB"/>
    <w:rsid w:val="00D3150F"/>
    <w:rsid w:val="00D31770"/>
    <w:rsid w:val="00D31967"/>
    <w:rsid w:val="00D31F2C"/>
    <w:rsid w:val="00D324A4"/>
    <w:rsid w:val="00D32917"/>
    <w:rsid w:val="00D333F9"/>
    <w:rsid w:val="00D33E28"/>
    <w:rsid w:val="00D34189"/>
    <w:rsid w:val="00D369AF"/>
    <w:rsid w:val="00D36B68"/>
    <w:rsid w:val="00D3753E"/>
    <w:rsid w:val="00D37580"/>
    <w:rsid w:val="00D406DE"/>
    <w:rsid w:val="00D40DEB"/>
    <w:rsid w:val="00D41A05"/>
    <w:rsid w:val="00D41B89"/>
    <w:rsid w:val="00D42C6B"/>
    <w:rsid w:val="00D43A97"/>
    <w:rsid w:val="00D43B13"/>
    <w:rsid w:val="00D442FD"/>
    <w:rsid w:val="00D44621"/>
    <w:rsid w:val="00D45641"/>
    <w:rsid w:val="00D457DD"/>
    <w:rsid w:val="00D45F5F"/>
    <w:rsid w:val="00D46064"/>
    <w:rsid w:val="00D46D8A"/>
    <w:rsid w:val="00D500E4"/>
    <w:rsid w:val="00D52B05"/>
    <w:rsid w:val="00D53638"/>
    <w:rsid w:val="00D53682"/>
    <w:rsid w:val="00D53995"/>
    <w:rsid w:val="00D544EF"/>
    <w:rsid w:val="00D55C03"/>
    <w:rsid w:val="00D55F68"/>
    <w:rsid w:val="00D56501"/>
    <w:rsid w:val="00D56590"/>
    <w:rsid w:val="00D56EE3"/>
    <w:rsid w:val="00D57295"/>
    <w:rsid w:val="00D57FEB"/>
    <w:rsid w:val="00D6056C"/>
    <w:rsid w:val="00D610DF"/>
    <w:rsid w:val="00D615CE"/>
    <w:rsid w:val="00D6257F"/>
    <w:rsid w:val="00D63034"/>
    <w:rsid w:val="00D634E2"/>
    <w:rsid w:val="00D63734"/>
    <w:rsid w:val="00D63912"/>
    <w:rsid w:val="00D63FBC"/>
    <w:rsid w:val="00D6528A"/>
    <w:rsid w:val="00D65296"/>
    <w:rsid w:val="00D65C4A"/>
    <w:rsid w:val="00D65D96"/>
    <w:rsid w:val="00D66FC0"/>
    <w:rsid w:val="00D67381"/>
    <w:rsid w:val="00D70146"/>
    <w:rsid w:val="00D7106B"/>
    <w:rsid w:val="00D710FE"/>
    <w:rsid w:val="00D71E4B"/>
    <w:rsid w:val="00D7215C"/>
    <w:rsid w:val="00D722FC"/>
    <w:rsid w:val="00D73D9F"/>
    <w:rsid w:val="00D74F60"/>
    <w:rsid w:val="00D755A6"/>
    <w:rsid w:val="00D75B2E"/>
    <w:rsid w:val="00D76167"/>
    <w:rsid w:val="00D7646A"/>
    <w:rsid w:val="00D76743"/>
    <w:rsid w:val="00D77207"/>
    <w:rsid w:val="00D77F0A"/>
    <w:rsid w:val="00D8014D"/>
    <w:rsid w:val="00D8061E"/>
    <w:rsid w:val="00D81401"/>
    <w:rsid w:val="00D81FBF"/>
    <w:rsid w:val="00D82744"/>
    <w:rsid w:val="00D8279E"/>
    <w:rsid w:val="00D835C9"/>
    <w:rsid w:val="00D839E1"/>
    <w:rsid w:val="00D83E56"/>
    <w:rsid w:val="00D84F08"/>
    <w:rsid w:val="00D87BB6"/>
    <w:rsid w:val="00D90575"/>
    <w:rsid w:val="00D91516"/>
    <w:rsid w:val="00D9158B"/>
    <w:rsid w:val="00D9216B"/>
    <w:rsid w:val="00D92749"/>
    <w:rsid w:val="00D92A9A"/>
    <w:rsid w:val="00D92D2E"/>
    <w:rsid w:val="00D92DD8"/>
    <w:rsid w:val="00D9333C"/>
    <w:rsid w:val="00D942F8"/>
    <w:rsid w:val="00D94911"/>
    <w:rsid w:val="00D95036"/>
    <w:rsid w:val="00D958EE"/>
    <w:rsid w:val="00D96507"/>
    <w:rsid w:val="00D96708"/>
    <w:rsid w:val="00DA0F01"/>
    <w:rsid w:val="00DA156B"/>
    <w:rsid w:val="00DA1838"/>
    <w:rsid w:val="00DA365C"/>
    <w:rsid w:val="00DA45DD"/>
    <w:rsid w:val="00DA501E"/>
    <w:rsid w:val="00DA506A"/>
    <w:rsid w:val="00DA534F"/>
    <w:rsid w:val="00DA55AE"/>
    <w:rsid w:val="00DA6ABB"/>
    <w:rsid w:val="00DA6C27"/>
    <w:rsid w:val="00DA6E73"/>
    <w:rsid w:val="00DA6F1C"/>
    <w:rsid w:val="00DA745E"/>
    <w:rsid w:val="00DB0F32"/>
    <w:rsid w:val="00DB1966"/>
    <w:rsid w:val="00DB1B63"/>
    <w:rsid w:val="00DB1CBD"/>
    <w:rsid w:val="00DB1D69"/>
    <w:rsid w:val="00DB27AD"/>
    <w:rsid w:val="00DB3F6A"/>
    <w:rsid w:val="00DB4075"/>
    <w:rsid w:val="00DB5902"/>
    <w:rsid w:val="00DB64A9"/>
    <w:rsid w:val="00DB6508"/>
    <w:rsid w:val="00DB6C5A"/>
    <w:rsid w:val="00DB6E79"/>
    <w:rsid w:val="00DB7230"/>
    <w:rsid w:val="00DB788A"/>
    <w:rsid w:val="00DB7923"/>
    <w:rsid w:val="00DB7FB7"/>
    <w:rsid w:val="00DC058F"/>
    <w:rsid w:val="00DC08A6"/>
    <w:rsid w:val="00DC1426"/>
    <w:rsid w:val="00DC15C0"/>
    <w:rsid w:val="00DC1858"/>
    <w:rsid w:val="00DC1B92"/>
    <w:rsid w:val="00DC1FC1"/>
    <w:rsid w:val="00DC243E"/>
    <w:rsid w:val="00DC61CF"/>
    <w:rsid w:val="00DC65E9"/>
    <w:rsid w:val="00DC68EA"/>
    <w:rsid w:val="00DC7BE3"/>
    <w:rsid w:val="00DD036B"/>
    <w:rsid w:val="00DD0468"/>
    <w:rsid w:val="00DD1448"/>
    <w:rsid w:val="00DD150B"/>
    <w:rsid w:val="00DD1EF2"/>
    <w:rsid w:val="00DD3132"/>
    <w:rsid w:val="00DD3715"/>
    <w:rsid w:val="00DD39DA"/>
    <w:rsid w:val="00DD5408"/>
    <w:rsid w:val="00DD5628"/>
    <w:rsid w:val="00DD56A5"/>
    <w:rsid w:val="00DD57B5"/>
    <w:rsid w:val="00DD6902"/>
    <w:rsid w:val="00DD6C56"/>
    <w:rsid w:val="00DD75F0"/>
    <w:rsid w:val="00DD768F"/>
    <w:rsid w:val="00DE0FAD"/>
    <w:rsid w:val="00DE17C0"/>
    <w:rsid w:val="00DE4360"/>
    <w:rsid w:val="00DE530A"/>
    <w:rsid w:val="00DE5EB6"/>
    <w:rsid w:val="00DE6406"/>
    <w:rsid w:val="00DF0095"/>
    <w:rsid w:val="00DF0BA6"/>
    <w:rsid w:val="00DF13DA"/>
    <w:rsid w:val="00DF1D74"/>
    <w:rsid w:val="00DF27D8"/>
    <w:rsid w:val="00DF2849"/>
    <w:rsid w:val="00DF28C5"/>
    <w:rsid w:val="00DF2FF8"/>
    <w:rsid w:val="00DF4288"/>
    <w:rsid w:val="00DF5B1C"/>
    <w:rsid w:val="00DF5EA0"/>
    <w:rsid w:val="00DF63D9"/>
    <w:rsid w:val="00DF65BB"/>
    <w:rsid w:val="00DF786C"/>
    <w:rsid w:val="00DF78C6"/>
    <w:rsid w:val="00DF7E65"/>
    <w:rsid w:val="00E00C35"/>
    <w:rsid w:val="00E01F5F"/>
    <w:rsid w:val="00E01F61"/>
    <w:rsid w:val="00E03C80"/>
    <w:rsid w:val="00E0411F"/>
    <w:rsid w:val="00E04493"/>
    <w:rsid w:val="00E0463F"/>
    <w:rsid w:val="00E0487F"/>
    <w:rsid w:val="00E04A0B"/>
    <w:rsid w:val="00E055B0"/>
    <w:rsid w:val="00E05D25"/>
    <w:rsid w:val="00E05D95"/>
    <w:rsid w:val="00E0640B"/>
    <w:rsid w:val="00E06E46"/>
    <w:rsid w:val="00E07C5F"/>
    <w:rsid w:val="00E114D1"/>
    <w:rsid w:val="00E11B4E"/>
    <w:rsid w:val="00E123B4"/>
    <w:rsid w:val="00E12817"/>
    <w:rsid w:val="00E12EFA"/>
    <w:rsid w:val="00E13181"/>
    <w:rsid w:val="00E132B1"/>
    <w:rsid w:val="00E14A31"/>
    <w:rsid w:val="00E14CE5"/>
    <w:rsid w:val="00E155EB"/>
    <w:rsid w:val="00E15AFB"/>
    <w:rsid w:val="00E15EB7"/>
    <w:rsid w:val="00E1632A"/>
    <w:rsid w:val="00E170AE"/>
    <w:rsid w:val="00E1726D"/>
    <w:rsid w:val="00E1786C"/>
    <w:rsid w:val="00E2202D"/>
    <w:rsid w:val="00E22178"/>
    <w:rsid w:val="00E222B6"/>
    <w:rsid w:val="00E22DD6"/>
    <w:rsid w:val="00E248E9"/>
    <w:rsid w:val="00E24C6F"/>
    <w:rsid w:val="00E24F34"/>
    <w:rsid w:val="00E25063"/>
    <w:rsid w:val="00E2581B"/>
    <w:rsid w:val="00E25935"/>
    <w:rsid w:val="00E25F40"/>
    <w:rsid w:val="00E26291"/>
    <w:rsid w:val="00E264E9"/>
    <w:rsid w:val="00E26807"/>
    <w:rsid w:val="00E26E84"/>
    <w:rsid w:val="00E2700B"/>
    <w:rsid w:val="00E27670"/>
    <w:rsid w:val="00E277A4"/>
    <w:rsid w:val="00E27A7F"/>
    <w:rsid w:val="00E303CC"/>
    <w:rsid w:val="00E305EE"/>
    <w:rsid w:val="00E309A5"/>
    <w:rsid w:val="00E314B8"/>
    <w:rsid w:val="00E31C28"/>
    <w:rsid w:val="00E325BA"/>
    <w:rsid w:val="00E3270F"/>
    <w:rsid w:val="00E33248"/>
    <w:rsid w:val="00E34208"/>
    <w:rsid w:val="00E360DB"/>
    <w:rsid w:val="00E36E29"/>
    <w:rsid w:val="00E37596"/>
    <w:rsid w:val="00E375D6"/>
    <w:rsid w:val="00E37E4C"/>
    <w:rsid w:val="00E37FCD"/>
    <w:rsid w:val="00E4052E"/>
    <w:rsid w:val="00E425D3"/>
    <w:rsid w:val="00E4285A"/>
    <w:rsid w:val="00E4297E"/>
    <w:rsid w:val="00E42B05"/>
    <w:rsid w:val="00E43021"/>
    <w:rsid w:val="00E433B3"/>
    <w:rsid w:val="00E43BA8"/>
    <w:rsid w:val="00E43D48"/>
    <w:rsid w:val="00E43F90"/>
    <w:rsid w:val="00E44038"/>
    <w:rsid w:val="00E461E4"/>
    <w:rsid w:val="00E46E5D"/>
    <w:rsid w:val="00E47733"/>
    <w:rsid w:val="00E52031"/>
    <w:rsid w:val="00E52AB1"/>
    <w:rsid w:val="00E53703"/>
    <w:rsid w:val="00E5395B"/>
    <w:rsid w:val="00E54778"/>
    <w:rsid w:val="00E555B9"/>
    <w:rsid w:val="00E55FDB"/>
    <w:rsid w:val="00E56AE4"/>
    <w:rsid w:val="00E60360"/>
    <w:rsid w:val="00E606F9"/>
    <w:rsid w:val="00E60769"/>
    <w:rsid w:val="00E611EC"/>
    <w:rsid w:val="00E63839"/>
    <w:rsid w:val="00E63903"/>
    <w:rsid w:val="00E63D20"/>
    <w:rsid w:val="00E640AC"/>
    <w:rsid w:val="00E6590E"/>
    <w:rsid w:val="00E65F7A"/>
    <w:rsid w:val="00E6610E"/>
    <w:rsid w:val="00E66447"/>
    <w:rsid w:val="00E66D06"/>
    <w:rsid w:val="00E66E48"/>
    <w:rsid w:val="00E70061"/>
    <w:rsid w:val="00E707E9"/>
    <w:rsid w:val="00E71030"/>
    <w:rsid w:val="00E71EF5"/>
    <w:rsid w:val="00E72749"/>
    <w:rsid w:val="00E72CF7"/>
    <w:rsid w:val="00E73096"/>
    <w:rsid w:val="00E73451"/>
    <w:rsid w:val="00E73538"/>
    <w:rsid w:val="00E739E6"/>
    <w:rsid w:val="00E7403C"/>
    <w:rsid w:val="00E7440E"/>
    <w:rsid w:val="00E75A2A"/>
    <w:rsid w:val="00E764AE"/>
    <w:rsid w:val="00E76CDD"/>
    <w:rsid w:val="00E77377"/>
    <w:rsid w:val="00E77E35"/>
    <w:rsid w:val="00E80707"/>
    <w:rsid w:val="00E81F59"/>
    <w:rsid w:val="00E82E3A"/>
    <w:rsid w:val="00E84264"/>
    <w:rsid w:val="00E850D8"/>
    <w:rsid w:val="00E856F9"/>
    <w:rsid w:val="00E85A01"/>
    <w:rsid w:val="00E862D3"/>
    <w:rsid w:val="00E86E0D"/>
    <w:rsid w:val="00E87293"/>
    <w:rsid w:val="00E91DCF"/>
    <w:rsid w:val="00E91FB5"/>
    <w:rsid w:val="00E92E3A"/>
    <w:rsid w:val="00E92FF1"/>
    <w:rsid w:val="00E936C1"/>
    <w:rsid w:val="00E94B3A"/>
    <w:rsid w:val="00E94BDD"/>
    <w:rsid w:val="00E955F2"/>
    <w:rsid w:val="00E95CFA"/>
    <w:rsid w:val="00E975AF"/>
    <w:rsid w:val="00E97EEE"/>
    <w:rsid w:val="00EA001A"/>
    <w:rsid w:val="00EA11E6"/>
    <w:rsid w:val="00EA12C2"/>
    <w:rsid w:val="00EA169E"/>
    <w:rsid w:val="00EA3BD0"/>
    <w:rsid w:val="00EA5368"/>
    <w:rsid w:val="00EA653A"/>
    <w:rsid w:val="00EA6CC4"/>
    <w:rsid w:val="00EA78BA"/>
    <w:rsid w:val="00EA78E1"/>
    <w:rsid w:val="00EB0A8C"/>
    <w:rsid w:val="00EB181A"/>
    <w:rsid w:val="00EB1A05"/>
    <w:rsid w:val="00EB2240"/>
    <w:rsid w:val="00EB2B2C"/>
    <w:rsid w:val="00EB366C"/>
    <w:rsid w:val="00EB3A0C"/>
    <w:rsid w:val="00EB3FF2"/>
    <w:rsid w:val="00EB45F2"/>
    <w:rsid w:val="00EB51BA"/>
    <w:rsid w:val="00EB51FE"/>
    <w:rsid w:val="00EB54E1"/>
    <w:rsid w:val="00EB5B6E"/>
    <w:rsid w:val="00EB676F"/>
    <w:rsid w:val="00EB6843"/>
    <w:rsid w:val="00EB6C22"/>
    <w:rsid w:val="00EB72DA"/>
    <w:rsid w:val="00EB77F5"/>
    <w:rsid w:val="00EC01DE"/>
    <w:rsid w:val="00EC08BC"/>
    <w:rsid w:val="00EC0AB8"/>
    <w:rsid w:val="00EC1244"/>
    <w:rsid w:val="00EC13F8"/>
    <w:rsid w:val="00EC2947"/>
    <w:rsid w:val="00EC2B47"/>
    <w:rsid w:val="00EC3CFF"/>
    <w:rsid w:val="00EC51A9"/>
    <w:rsid w:val="00EC583E"/>
    <w:rsid w:val="00EC5FBA"/>
    <w:rsid w:val="00EC60A6"/>
    <w:rsid w:val="00EC6D40"/>
    <w:rsid w:val="00EC7167"/>
    <w:rsid w:val="00EC7710"/>
    <w:rsid w:val="00ED055D"/>
    <w:rsid w:val="00ED165A"/>
    <w:rsid w:val="00ED1FA5"/>
    <w:rsid w:val="00ED275F"/>
    <w:rsid w:val="00ED3A64"/>
    <w:rsid w:val="00ED3E17"/>
    <w:rsid w:val="00ED553B"/>
    <w:rsid w:val="00ED5E72"/>
    <w:rsid w:val="00EE18D3"/>
    <w:rsid w:val="00EE18D8"/>
    <w:rsid w:val="00EE25E3"/>
    <w:rsid w:val="00EE3275"/>
    <w:rsid w:val="00EE3542"/>
    <w:rsid w:val="00EE39E5"/>
    <w:rsid w:val="00EE3C06"/>
    <w:rsid w:val="00EE3D9F"/>
    <w:rsid w:val="00EE42F1"/>
    <w:rsid w:val="00EE5277"/>
    <w:rsid w:val="00EE5341"/>
    <w:rsid w:val="00EE62CC"/>
    <w:rsid w:val="00EE633A"/>
    <w:rsid w:val="00EE655F"/>
    <w:rsid w:val="00EE7263"/>
    <w:rsid w:val="00EE7FB1"/>
    <w:rsid w:val="00EF0267"/>
    <w:rsid w:val="00EF0792"/>
    <w:rsid w:val="00EF07E4"/>
    <w:rsid w:val="00EF095B"/>
    <w:rsid w:val="00EF1BBC"/>
    <w:rsid w:val="00EF1C35"/>
    <w:rsid w:val="00EF27AF"/>
    <w:rsid w:val="00EF2A1E"/>
    <w:rsid w:val="00EF2E39"/>
    <w:rsid w:val="00EF3200"/>
    <w:rsid w:val="00EF392A"/>
    <w:rsid w:val="00EF4237"/>
    <w:rsid w:val="00EF42C6"/>
    <w:rsid w:val="00EF4D2B"/>
    <w:rsid w:val="00EF579F"/>
    <w:rsid w:val="00EF786B"/>
    <w:rsid w:val="00EF7A20"/>
    <w:rsid w:val="00EF7D25"/>
    <w:rsid w:val="00F00253"/>
    <w:rsid w:val="00F00D38"/>
    <w:rsid w:val="00F00F6A"/>
    <w:rsid w:val="00F01B53"/>
    <w:rsid w:val="00F01E29"/>
    <w:rsid w:val="00F030FF"/>
    <w:rsid w:val="00F032E5"/>
    <w:rsid w:val="00F03547"/>
    <w:rsid w:val="00F035B3"/>
    <w:rsid w:val="00F03B5F"/>
    <w:rsid w:val="00F03D97"/>
    <w:rsid w:val="00F054EE"/>
    <w:rsid w:val="00F05908"/>
    <w:rsid w:val="00F067F2"/>
    <w:rsid w:val="00F102F4"/>
    <w:rsid w:val="00F10935"/>
    <w:rsid w:val="00F11805"/>
    <w:rsid w:val="00F11D69"/>
    <w:rsid w:val="00F1254D"/>
    <w:rsid w:val="00F1293D"/>
    <w:rsid w:val="00F136F9"/>
    <w:rsid w:val="00F1394B"/>
    <w:rsid w:val="00F13DA6"/>
    <w:rsid w:val="00F14433"/>
    <w:rsid w:val="00F149E2"/>
    <w:rsid w:val="00F1536B"/>
    <w:rsid w:val="00F15E07"/>
    <w:rsid w:val="00F15E36"/>
    <w:rsid w:val="00F163E1"/>
    <w:rsid w:val="00F17332"/>
    <w:rsid w:val="00F1778A"/>
    <w:rsid w:val="00F203B3"/>
    <w:rsid w:val="00F2232E"/>
    <w:rsid w:val="00F22FC9"/>
    <w:rsid w:val="00F2308C"/>
    <w:rsid w:val="00F2382B"/>
    <w:rsid w:val="00F23AED"/>
    <w:rsid w:val="00F23CD9"/>
    <w:rsid w:val="00F24A16"/>
    <w:rsid w:val="00F25BA5"/>
    <w:rsid w:val="00F25D60"/>
    <w:rsid w:val="00F27385"/>
    <w:rsid w:val="00F273A4"/>
    <w:rsid w:val="00F279C6"/>
    <w:rsid w:val="00F27D21"/>
    <w:rsid w:val="00F30B69"/>
    <w:rsid w:val="00F30CA1"/>
    <w:rsid w:val="00F31AAD"/>
    <w:rsid w:val="00F32B47"/>
    <w:rsid w:val="00F33160"/>
    <w:rsid w:val="00F331DF"/>
    <w:rsid w:val="00F3330E"/>
    <w:rsid w:val="00F356DB"/>
    <w:rsid w:val="00F403A4"/>
    <w:rsid w:val="00F40D49"/>
    <w:rsid w:val="00F414D2"/>
    <w:rsid w:val="00F42BA8"/>
    <w:rsid w:val="00F43C75"/>
    <w:rsid w:val="00F4461B"/>
    <w:rsid w:val="00F44A12"/>
    <w:rsid w:val="00F44D0E"/>
    <w:rsid w:val="00F453E8"/>
    <w:rsid w:val="00F46106"/>
    <w:rsid w:val="00F46A05"/>
    <w:rsid w:val="00F46CFD"/>
    <w:rsid w:val="00F476E5"/>
    <w:rsid w:val="00F5035A"/>
    <w:rsid w:val="00F517FD"/>
    <w:rsid w:val="00F521B3"/>
    <w:rsid w:val="00F52584"/>
    <w:rsid w:val="00F52F3A"/>
    <w:rsid w:val="00F536B6"/>
    <w:rsid w:val="00F537EB"/>
    <w:rsid w:val="00F53916"/>
    <w:rsid w:val="00F550B5"/>
    <w:rsid w:val="00F56AA3"/>
    <w:rsid w:val="00F56B25"/>
    <w:rsid w:val="00F56BEC"/>
    <w:rsid w:val="00F5713E"/>
    <w:rsid w:val="00F57986"/>
    <w:rsid w:val="00F579DE"/>
    <w:rsid w:val="00F601B8"/>
    <w:rsid w:val="00F6049D"/>
    <w:rsid w:val="00F6066B"/>
    <w:rsid w:val="00F60947"/>
    <w:rsid w:val="00F60E1D"/>
    <w:rsid w:val="00F6168C"/>
    <w:rsid w:val="00F61E99"/>
    <w:rsid w:val="00F62481"/>
    <w:rsid w:val="00F62E09"/>
    <w:rsid w:val="00F63260"/>
    <w:rsid w:val="00F63B6F"/>
    <w:rsid w:val="00F669A5"/>
    <w:rsid w:val="00F670C9"/>
    <w:rsid w:val="00F6727A"/>
    <w:rsid w:val="00F67327"/>
    <w:rsid w:val="00F70974"/>
    <w:rsid w:val="00F71586"/>
    <w:rsid w:val="00F719FA"/>
    <w:rsid w:val="00F71B83"/>
    <w:rsid w:val="00F7230B"/>
    <w:rsid w:val="00F72AEC"/>
    <w:rsid w:val="00F72F47"/>
    <w:rsid w:val="00F73068"/>
    <w:rsid w:val="00F73210"/>
    <w:rsid w:val="00F741AE"/>
    <w:rsid w:val="00F76408"/>
    <w:rsid w:val="00F76BB5"/>
    <w:rsid w:val="00F76FF7"/>
    <w:rsid w:val="00F77488"/>
    <w:rsid w:val="00F778DB"/>
    <w:rsid w:val="00F77DDA"/>
    <w:rsid w:val="00F80A21"/>
    <w:rsid w:val="00F80E72"/>
    <w:rsid w:val="00F80F3D"/>
    <w:rsid w:val="00F81596"/>
    <w:rsid w:val="00F82C18"/>
    <w:rsid w:val="00F82CE1"/>
    <w:rsid w:val="00F8310D"/>
    <w:rsid w:val="00F83FCF"/>
    <w:rsid w:val="00F85095"/>
    <w:rsid w:val="00F87821"/>
    <w:rsid w:val="00F9063D"/>
    <w:rsid w:val="00F909BB"/>
    <w:rsid w:val="00F90A29"/>
    <w:rsid w:val="00F90AA9"/>
    <w:rsid w:val="00F90AEE"/>
    <w:rsid w:val="00F90F6F"/>
    <w:rsid w:val="00F92C48"/>
    <w:rsid w:val="00F93B6B"/>
    <w:rsid w:val="00F9427C"/>
    <w:rsid w:val="00F94E81"/>
    <w:rsid w:val="00F951F7"/>
    <w:rsid w:val="00F95440"/>
    <w:rsid w:val="00F9576A"/>
    <w:rsid w:val="00F96D91"/>
    <w:rsid w:val="00F9750B"/>
    <w:rsid w:val="00F97ED9"/>
    <w:rsid w:val="00FA065E"/>
    <w:rsid w:val="00FA06BD"/>
    <w:rsid w:val="00FA0CCD"/>
    <w:rsid w:val="00FA12BF"/>
    <w:rsid w:val="00FA3B12"/>
    <w:rsid w:val="00FA4163"/>
    <w:rsid w:val="00FA4B77"/>
    <w:rsid w:val="00FA51EF"/>
    <w:rsid w:val="00FA53B4"/>
    <w:rsid w:val="00FA74E3"/>
    <w:rsid w:val="00FB28D9"/>
    <w:rsid w:val="00FB2BD2"/>
    <w:rsid w:val="00FB2CDE"/>
    <w:rsid w:val="00FB39F1"/>
    <w:rsid w:val="00FB3E67"/>
    <w:rsid w:val="00FB40FE"/>
    <w:rsid w:val="00FB4615"/>
    <w:rsid w:val="00FB4E66"/>
    <w:rsid w:val="00FB546B"/>
    <w:rsid w:val="00FB5ED3"/>
    <w:rsid w:val="00FB5F0A"/>
    <w:rsid w:val="00FB6ACE"/>
    <w:rsid w:val="00FB6E4E"/>
    <w:rsid w:val="00FC064D"/>
    <w:rsid w:val="00FC107B"/>
    <w:rsid w:val="00FC1174"/>
    <w:rsid w:val="00FC18A2"/>
    <w:rsid w:val="00FC38F4"/>
    <w:rsid w:val="00FC409F"/>
    <w:rsid w:val="00FC63D9"/>
    <w:rsid w:val="00FC6FB4"/>
    <w:rsid w:val="00FC72DF"/>
    <w:rsid w:val="00FC73A4"/>
    <w:rsid w:val="00FC7946"/>
    <w:rsid w:val="00FC7D94"/>
    <w:rsid w:val="00FD0344"/>
    <w:rsid w:val="00FD119D"/>
    <w:rsid w:val="00FD4BE8"/>
    <w:rsid w:val="00FD6AEF"/>
    <w:rsid w:val="00FE0446"/>
    <w:rsid w:val="00FE05F8"/>
    <w:rsid w:val="00FE120D"/>
    <w:rsid w:val="00FE1DED"/>
    <w:rsid w:val="00FE2ABF"/>
    <w:rsid w:val="00FE3EF5"/>
    <w:rsid w:val="00FE4066"/>
    <w:rsid w:val="00FE4539"/>
    <w:rsid w:val="00FE506C"/>
    <w:rsid w:val="00FE567F"/>
    <w:rsid w:val="00FE65AB"/>
    <w:rsid w:val="00FE76A1"/>
    <w:rsid w:val="00FE7DB5"/>
    <w:rsid w:val="00FF1512"/>
    <w:rsid w:val="00FF1CE1"/>
    <w:rsid w:val="00FF24EF"/>
    <w:rsid w:val="00FF3397"/>
    <w:rsid w:val="00FF3977"/>
    <w:rsid w:val="00FF39D6"/>
    <w:rsid w:val="00FF39EE"/>
    <w:rsid w:val="00FF5016"/>
    <w:rsid w:val="00FF60AF"/>
    <w:rsid w:val="00FF6C4E"/>
    <w:rsid w:val="00FF6E9D"/>
    <w:rsid w:val="00FF7BB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34817">
      <o:colormenu v:ext="edit" fillcolor="none [4]" strokecolor="none [1]" shadowcolor="none [2]"/>
    </o:shapedefaults>
    <o:shapelayout v:ext="edit">
      <o:idmap v:ext="edit" data="1"/>
    </o:shapelayout>
  </w:shapeDefaults>
  <w:decimalSymbol w:val="."/>
  <w:listSeparator w:val=","/>
  <w15:docId w15:val="{3A9B1125-E445-4D25-B831-47574B7B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mk-MK" w:eastAsia="mk-M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01D"/>
    <w:pPr>
      <w:suppressAutoHyphens/>
    </w:pPr>
    <w:rPr>
      <w:lang w:val="en-AU" w:eastAsia="ar-SA"/>
    </w:rPr>
  </w:style>
  <w:style w:type="paragraph" w:styleId="Heading1">
    <w:name w:val="heading 1"/>
    <w:basedOn w:val="Normal"/>
    <w:next w:val="Normal"/>
    <w:qFormat/>
    <w:rsid w:val="007C701D"/>
    <w:pPr>
      <w:keepNext/>
      <w:tabs>
        <w:tab w:val="num" w:pos="0"/>
      </w:tabs>
      <w:jc w:val="both"/>
      <w:outlineLvl w:val="0"/>
    </w:pPr>
    <w:rPr>
      <w:rFonts w:ascii="MAC C Times" w:hAnsi="MAC C Times"/>
      <w:b/>
      <w:sz w:val="28"/>
    </w:rPr>
  </w:style>
  <w:style w:type="paragraph" w:styleId="Heading2">
    <w:name w:val="heading 2"/>
    <w:basedOn w:val="Normal"/>
    <w:next w:val="Normal"/>
    <w:link w:val="Heading2Char"/>
    <w:qFormat/>
    <w:rsid w:val="007C701D"/>
    <w:pPr>
      <w:keepNext/>
      <w:tabs>
        <w:tab w:val="num" w:pos="0"/>
      </w:tabs>
      <w:outlineLvl w:val="1"/>
    </w:pPr>
    <w:rPr>
      <w:rFonts w:ascii="Macedonian Tms" w:hAnsi="Macedonian Tms"/>
      <w:b/>
      <w:sz w:val="28"/>
    </w:rPr>
  </w:style>
  <w:style w:type="paragraph" w:styleId="Heading3">
    <w:name w:val="heading 3"/>
    <w:basedOn w:val="Normal"/>
    <w:next w:val="Normal"/>
    <w:qFormat/>
    <w:rsid w:val="007C701D"/>
    <w:pPr>
      <w:keepNext/>
      <w:tabs>
        <w:tab w:val="num" w:pos="0"/>
      </w:tabs>
      <w:jc w:val="center"/>
      <w:outlineLvl w:val="2"/>
    </w:pPr>
    <w:rPr>
      <w:rFonts w:ascii="MAC C Times" w:hAnsi="MAC C Times"/>
      <w:b/>
      <w:sz w:val="24"/>
    </w:rPr>
  </w:style>
  <w:style w:type="paragraph" w:styleId="Heading4">
    <w:name w:val="heading 4"/>
    <w:basedOn w:val="Normal"/>
    <w:next w:val="Normal"/>
    <w:qFormat/>
    <w:rsid w:val="007C701D"/>
    <w:pPr>
      <w:keepNext/>
      <w:tabs>
        <w:tab w:val="num" w:pos="0"/>
      </w:tabs>
      <w:ind w:left="720"/>
      <w:jc w:val="both"/>
      <w:outlineLvl w:val="3"/>
    </w:pPr>
    <w:rPr>
      <w:rFonts w:ascii="MAC C Times" w:hAnsi="MAC C Times"/>
      <w:b/>
      <w:i/>
      <w:sz w:val="24"/>
    </w:rPr>
  </w:style>
  <w:style w:type="paragraph" w:styleId="Heading5">
    <w:name w:val="heading 5"/>
    <w:basedOn w:val="Normal"/>
    <w:next w:val="Normal"/>
    <w:qFormat/>
    <w:rsid w:val="007C701D"/>
    <w:pPr>
      <w:tabs>
        <w:tab w:val="num" w:pos="0"/>
      </w:tabs>
      <w:spacing w:before="240" w:after="60"/>
      <w:outlineLvl w:val="4"/>
    </w:pPr>
    <w:rPr>
      <w:rFonts w:ascii="Calibri" w:hAnsi="Calibri"/>
      <w:b/>
      <w:bCs/>
      <w:i/>
      <w:iCs/>
      <w:sz w:val="26"/>
      <w:szCs w:val="26"/>
    </w:rPr>
  </w:style>
  <w:style w:type="paragraph" w:styleId="Heading6">
    <w:name w:val="heading 6"/>
    <w:basedOn w:val="Normal"/>
    <w:next w:val="Normal"/>
    <w:qFormat/>
    <w:rsid w:val="007C701D"/>
    <w:pPr>
      <w:tabs>
        <w:tab w:val="num" w:pos="0"/>
      </w:tabs>
      <w:spacing w:before="240" w:after="60"/>
      <w:outlineLvl w:val="5"/>
    </w:pPr>
    <w:rPr>
      <w:rFonts w:ascii="Calibri" w:hAnsi="Calibri"/>
      <w:b/>
      <w:bCs/>
      <w:sz w:val="22"/>
      <w:szCs w:val="22"/>
    </w:rPr>
  </w:style>
  <w:style w:type="paragraph" w:styleId="Heading7">
    <w:name w:val="heading 7"/>
    <w:basedOn w:val="Normal"/>
    <w:next w:val="Normal"/>
    <w:qFormat/>
    <w:rsid w:val="007C701D"/>
    <w:pPr>
      <w:keepNext/>
      <w:jc w:val="both"/>
      <w:outlineLvl w:val="6"/>
    </w:pPr>
    <w:rPr>
      <w:rFonts w:ascii="MAC C Times" w:hAnsi="MAC C Times"/>
      <w:b/>
      <w:color w:val="000000"/>
      <w:sz w:val="28"/>
      <w:u w:val="single"/>
    </w:rPr>
  </w:style>
  <w:style w:type="paragraph" w:styleId="Heading8">
    <w:name w:val="heading 8"/>
    <w:basedOn w:val="Normal"/>
    <w:next w:val="Normal"/>
    <w:qFormat/>
    <w:rsid w:val="007C701D"/>
    <w:pPr>
      <w:tabs>
        <w:tab w:val="num" w:pos="0"/>
      </w:tabs>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79635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01D"/>
    <w:rPr>
      <w:rFonts w:ascii="Symbol" w:hAnsi="Symbol"/>
    </w:rPr>
  </w:style>
  <w:style w:type="character" w:customStyle="1" w:styleId="WW8Num3z0">
    <w:name w:val="WW8Num3z0"/>
    <w:rsid w:val="007C701D"/>
    <w:rPr>
      <w:rFonts w:ascii="Courier New" w:hAnsi="Courier New" w:cs="Courier New"/>
    </w:rPr>
  </w:style>
  <w:style w:type="character" w:customStyle="1" w:styleId="WW8Num4z0">
    <w:name w:val="WW8Num4z0"/>
    <w:rsid w:val="007C701D"/>
    <w:rPr>
      <w:rFonts w:ascii="Symbol" w:hAnsi="Symbol"/>
    </w:rPr>
  </w:style>
  <w:style w:type="character" w:customStyle="1" w:styleId="WW8Num4z2">
    <w:name w:val="WW8Num4z2"/>
    <w:rsid w:val="007C701D"/>
    <w:rPr>
      <w:rFonts w:ascii="Wingdings" w:hAnsi="Wingdings"/>
    </w:rPr>
  </w:style>
  <w:style w:type="character" w:customStyle="1" w:styleId="WW8Num4z4">
    <w:name w:val="WW8Num4z4"/>
    <w:rsid w:val="007C701D"/>
    <w:rPr>
      <w:rFonts w:ascii="Courier New" w:hAnsi="Courier New" w:cs="Courier New"/>
    </w:rPr>
  </w:style>
  <w:style w:type="character" w:customStyle="1" w:styleId="WW8Num5z0">
    <w:name w:val="WW8Num5z0"/>
    <w:rsid w:val="007C701D"/>
    <w:rPr>
      <w:rFonts w:ascii="Symbol" w:hAnsi="Symbol"/>
    </w:rPr>
  </w:style>
  <w:style w:type="character" w:customStyle="1" w:styleId="WW8Num6z0">
    <w:name w:val="WW8Num6z0"/>
    <w:rsid w:val="007C701D"/>
    <w:rPr>
      <w:rFonts w:ascii="Symbol" w:hAnsi="Symbol"/>
    </w:rPr>
  </w:style>
  <w:style w:type="character" w:customStyle="1" w:styleId="WW8Num7z0">
    <w:name w:val="WW8Num7z0"/>
    <w:rsid w:val="007C701D"/>
    <w:rPr>
      <w:rFonts w:ascii="Wingdings" w:hAnsi="Wingdings"/>
    </w:rPr>
  </w:style>
  <w:style w:type="character" w:customStyle="1" w:styleId="WW8Num8z0">
    <w:name w:val="WW8Num8z0"/>
    <w:rsid w:val="007C701D"/>
    <w:rPr>
      <w:rFonts w:ascii="Courier New" w:hAnsi="Courier New" w:cs="Courier New"/>
    </w:rPr>
  </w:style>
  <w:style w:type="character" w:customStyle="1" w:styleId="WW8Num9z1">
    <w:name w:val="WW8Num9z1"/>
    <w:rsid w:val="007C701D"/>
    <w:rPr>
      <w:rFonts w:ascii="Courier New" w:hAnsi="Courier New" w:cs="Courier New"/>
    </w:rPr>
  </w:style>
  <w:style w:type="character" w:customStyle="1" w:styleId="WW8Num10z0">
    <w:name w:val="WW8Num10z0"/>
    <w:rsid w:val="007C701D"/>
    <w:rPr>
      <w:rFonts w:ascii="Courier New" w:hAnsi="Courier New" w:cs="Courier New"/>
    </w:rPr>
  </w:style>
  <w:style w:type="character" w:customStyle="1" w:styleId="WW8Num11z0">
    <w:name w:val="WW8Num11z0"/>
    <w:rsid w:val="007C701D"/>
    <w:rPr>
      <w:rFonts w:ascii="Symbol" w:hAnsi="Symbol"/>
    </w:rPr>
  </w:style>
  <w:style w:type="character" w:customStyle="1" w:styleId="WW8Num12z0">
    <w:name w:val="WW8Num12z0"/>
    <w:rsid w:val="007C701D"/>
    <w:rPr>
      <w:rFonts w:ascii="Symbol" w:hAnsi="Symbol"/>
    </w:rPr>
  </w:style>
  <w:style w:type="character" w:customStyle="1" w:styleId="WW8Num13z0">
    <w:name w:val="WW8Num13z0"/>
    <w:rsid w:val="007C701D"/>
    <w:rPr>
      <w:rFonts w:ascii="Times New Roman" w:eastAsia="Times New Roman" w:hAnsi="Times New Roman" w:cs="Times New Roman"/>
    </w:rPr>
  </w:style>
  <w:style w:type="character" w:customStyle="1" w:styleId="WW8Num14z0">
    <w:name w:val="WW8Num14z0"/>
    <w:rsid w:val="007C701D"/>
    <w:rPr>
      <w:rFonts w:ascii="Symbol" w:hAnsi="Symbol"/>
    </w:rPr>
  </w:style>
  <w:style w:type="character" w:customStyle="1" w:styleId="WW8Num15z0">
    <w:name w:val="WW8Num15z0"/>
    <w:rsid w:val="007C701D"/>
    <w:rPr>
      <w:rFonts w:ascii="Symbol" w:hAnsi="Symbol"/>
    </w:rPr>
  </w:style>
  <w:style w:type="character" w:customStyle="1" w:styleId="WW8Num16z0">
    <w:name w:val="WW8Num16z0"/>
    <w:rsid w:val="007C701D"/>
    <w:rPr>
      <w:rFonts w:ascii="Wingdings" w:hAnsi="Wingdings"/>
    </w:rPr>
  </w:style>
  <w:style w:type="character" w:customStyle="1" w:styleId="WW8Num17z0">
    <w:name w:val="WW8Num17z0"/>
    <w:rsid w:val="007C701D"/>
    <w:rPr>
      <w:rFonts w:ascii="Arial" w:hAnsi="Arial" w:cs="Arial"/>
      <w:b w:val="0"/>
      <w:color w:val="auto"/>
    </w:rPr>
  </w:style>
  <w:style w:type="character" w:customStyle="1" w:styleId="WW8Num18z0">
    <w:name w:val="WW8Num18z0"/>
    <w:rsid w:val="007C701D"/>
    <w:rPr>
      <w:rFonts w:ascii="Symbol" w:hAnsi="Symbol"/>
    </w:rPr>
  </w:style>
  <w:style w:type="character" w:customStyle="1" w:styleId="WW8Num19z0">
    <w:name w:val="WW8Num19z0"/>
    <w:rsid w:val="007C701D"/>
    <w:rPr>
      <w:rFonts w:ascii="Courier New" w:hAnsi="Courier New" w:cs="Courier New"/>
    </w:rPr>
  </w:style>
  <w:style w:type="character" w:customStyle="1" w:styleId="WW8Num20z0">
    <w:name w:val="WW8Num20z0"/>
    <w:rsid w:val="007C701D"/>
    <w:rPr>
      <w:rFonts w:ascii="Courier New" w:hAnsi="Courier New" w:cs="Courier New"/>
    </w:rPr>
  </w:style>
  <w:style w:type="character" w:customStyle="1" w:styleId="WW8Num21z0">
    <w:name w:val="WW8Num21z0"/>
    <w:rsid w:val="007C701D"/>
    <w:rPr>
      <w:rFonts w:ascii="Wingdings" w:hAnsi="Wingdings"/>
    </w:rPr>
  </w:style>
  <w:style w:type="character" w:customStyle="1" w:styleId="WW8Num22z0">
    <w:name w:val="WW8Num22z0"/>
    <w:rsid w:val="007C701D"/>
    <w:rPr>
      <w:rFonts w:ascii="Symbol" w:hAnsi="Symbol"/>
    </w:rPr>
  </w:style>
  <w:style w:type="character" w:customStyle="1" w:styleId="WW8Num23z0">
    <w:name w:val="WW8Num23z0"/>
    <w:rsid w:val="007C701D"/>
    <w:rPr>
      <w:rFonts w:ascii="Symbol" w:hAnsi="Symbol"/>
    </w:rPr>
  </w:style>
  <w:style w:type="character" w:customStyle="1" w:styleId="WW8Num24z0">
    <w:name w:val="WW8Num24z0"/>
    <w:rsid w:val="007C701D"/>
    <w:rPr>
      <w:rFonts w:ascii="Courier New" w:hAnsi="Courier New" w:cs="Courier New"/>
    </w:rPr>
  </w:style>
  <w:style w:type="character" w:customStyle="1" w:styleId="WW8Num25z0">
    <w:name w:val="WW8Num25z0"/>
    <w:rsid w:val="007C701D"/>
    <w:rPr>
      <w:rFonts w:ascii="Symbol" w:hAnsi="Symbol"/>
    </w:rPr>
  </w:style>
  <w:style w:type="character" w:customStyle="1" w:styleId="WW8Num26z0">
    <w:name w:val="WW8Num26z0"/>
    <w:rsid w:val="007C701D"/>
    <w:rPr>
      <w:rFonts w:ascii="Wingdings" w:hAnsi="Wingdings"/>
    </w:rPr>
  </w:style>
  <w:style w:type="character" w:customStyle="1" w:styleId="WW8Num27z0">
    <w:name w:val="WW8Num27z0"/>
    <w:rsid w:val="007C701D"/>
    <w:rPr>
      <w:rFonts w:ascii="Symbol" w:hAnsi="Symbol"/>
    </w:rPr>
  </w:style>
  <w:style w:type="character" w:customStyle="1" w:styleId="WW8Num28z0">
    <w:name w:val="WW8Num28z0"/>
    <w:rsid w:val="007C701D"/>
    <w:rPr>
      <w:rFonts w:ascii="Arial" w:hAnsi="Arial" w:cs="Arial"/>
      <w:b w:val="0"/>
      <w:color w:val="auto"/>
    </w:rPr>
  </w:style>
  <w:style w:type="character" w:customStyle="1" w:styleId="WW8Num29z0">
    <w:name w:val="WW8Num29z0"/>
    <w:rsid w:val="007C701D"/>
    <w:rPr>
      <w:rFonts w:ascii="Wingdings" w:hAnsi="Wingdings"/>
    </w:rPr>
  </w:style>
  <w:style w:type="character" w:customStyle="1" w:styleId="Absatz-Standardschriftart">
    <w:name w:val="Absatz-Standardschriftart"/>
    <w:rsid w:val="007C701D"/>
  </w:style>
  <w:style w:type="character" w:customStyle="1" w:styleId="WW8Num30z0">
    <w:name w:val="WW8Num30z0"/>
    <w:rsid w:val="007C701D"/>
    <w:rPr>
      <w:rFonts w:ascii="Symbol" w:hAnsi="Symbol"/>
    </w:rPr>
  </w:style>
  <w:style w:type="character" w:customStyle="1" w:styleId="WW8Num31z0">
    <w:name w:val="WW8Num31z0"/>
    <w:rsid w:val="007C701D"/>
    <w:rPr>
      <w:rFonts w:ascii="Symbol" w:hAnsi="Symbol"/>
    </w:rPr>
  </w:style>
  <w:style w:type="character" w:customStyle="1" w:styleId="WW-Absatz-Standardschriftart">
    <w:name w:val="WW-Absatz-Standardschriftart"/>
    <w:rsid w:val="007C701D"/>
  </w:style>
  <w:style w:type="character" w:customStyle="1" w:styleId="WW8Num9z0">
    <w:name w:val="WW8Num9z0"/>
    <w:rsid w:val="007C701D"/>
    <w:rPr>
      <w:rFonts w:ascii="Wingdings" w:hAnsi="Wingdings"/>
    </w:rPr>
  </w:style>
  <w:style w:type="character" w:customStyle="1" w:styleId="WW8Num10z1">
    <w:name w:val="WW8Num10z1"/>
    <w:rsid w:val="007C701D"/>
    <w:rPr>
      <w:rFonts w:ascii="Symbol" w:hAnsi="Symbol"/>
    </w:rPr>
  </w:style>
  <w:style w:type="character" w:customStyle="1" w:styleId="WW8Num15z1">
    <w:name w:val="WW8Num15z1"/>
    <w:rsid w:val="007C701D"/>
    <w:rPr>
      <w:rFonts w:ascii="Symbol" w:hAnsi="Symbol"/>
    </w:rPr>
  </w:style>
  <w:style w:type="character" w:customStyle="1" w:styleId="WW8Num15z2">
    <w:name w:val="WW8Num15z2"/>
    <w:rsid w:val="007C701D"/>
    <w:rPr>
      <w:rFonts w:ascii="Wingdings" w:hAnsi="Wingdings"/>
    </w:rPr>
  </w:style>
  <w:style w:type="character" w:customStyle="1" w:styleId="WW-Absatz-Standardschriftart1">
    <w:name w:val="WW-Absatz-Standardschriftart1"/>
    <w:rsid w:val="007C701D"/>
  </w:style>
  <w:style w:type="character" w:customStyle="1" w:styleId="WW-Absatz-Standardschriftart11">
    <w:name w:val="WW-Absatz-Standardschriftart11"/>
    <w:rsid w:val="007C701D"/>
  </w:style>
  <w:style w:type="character" w:customStyle="1" w:styleId="WW-Absatz-Standardschriftart111">
    <w:name w:val="WW-Absatz-Standardschriftart111"/>
    <w:rsid w:val="007C701D"/>
  </w:style>
  <w:style w:type="character" w:customStyle="1" w:styleId="WW-Absatz-Standardschriftart1111">
    <w:name w:val="WW-Absatz-Standardschriftart1111"/>
    <w:rsid w:val="007C701D"/>
  </w:style>
  <w:style w:type="character" w:customStyle="1" w:styleId="WW-Absatz-Standardschriftart11111">
    <w:name w:val="WW-Absatz-Standardschriftart11111"/>
    <w:rsid w:val="007C701D"/>
  </w:style>
  <w:style w:type="character" w:customStyle="1" w:styleId="WW-Absatz-Standardschriftart111111">
    <w:name w:val="WW-Absatz-Standardschriftart111111"/>
    <w:rsid w:val="007C701D"/>
  </w:style>
  <w:style w:type="character" w:customStyle="1" w:styleId="WW-Absatz-Standardschriftart1111111">
    <w:name w:val="WW-Absatz-Standardschriftart1111111"/>
    <w:rsid w:val="007C701D"/>
  </w:style>
  <w:style w:type="character" w:customStyle="1" w:styleId="WW-Absatz-Standardschriftart11111111">
    <w:name w:val="WW-Absatz-Standardschriftart11111111"/>
    <w:rsid w:val="007C701D"/>
  </w:style>
  <w:style w:type="character" w:customStyle="1" w:styleId="WW-Absatz-Standardschriftart111111111">
    <w:name w:val="WW-Absatz-Standardschriftart111111111"/>
    <w:rsid w:val="007C701D"/>
  </w:style>
  <w:style w:type="character" w:customStyle="1" w:styleId="WW-Absatz-Standardschriftart1111111111">
    <w:name w:val="WW-Absatz-Standardschriftart1111111111"/>
    <w:rsid w:val="007C701D"/>
  </w:style>
  <w:style w:type="character" w:customStyle="1" w:styleId="WW-Absatz-Standardschriftart11111111111">
    <w:name w:val="WW-Absatz-Standardschriftart11111111111"/>
    <w:rsid w:val="007C701D"/>
  </w:style>
  <w:style w:type="character" w:customStyle="1" w:styleId="WW8Num2z1">
    <w:name w:val="WW8Num2z1"/>
    <w:rsid w:val="007C701D"/>
    <w:rPr>
      <w:rFonts w:ascii="Courier New" w:hAnsi="Courier New" w:cs="Courier New"/>
    </w:rPr>
  </w:style>
  <w:style w:type="character" w:customStyle="1" w:styleId="WW8Num2z2">
    <w:name w:val="WW8Num2z2"/>
    <w:rsid w:val="007C701D"/>
    <w:rPr>
      <w:rFonts w:ascii="Wingdings" w:hAnsi="Wingdings"/>
    </w:rPr>
  </w:style>
  <w:style w:type="character" w:customStyle="1" w:styleId="WW8Num3z2">
    <w:name w:val="WW8Num3z2"/>
    <w:rsid w:val="007C701D"/>
    <w:rPr>
      <w:rFonts w:ascii="Wingdings" w:hAnsi="Wingdings"/>
    </w:rPr>
  </w:style>
  <w:style w:type="character" w:customStyle="1" w:styleId="WW8Num3z3">
    <w:name w:val="WW8Num3z3"/>
    <w:rsid w:val="007C701D"/>
    <w:rPr>
      <w:rFonts w:ascii="Symbol" w:hAnsi="Symbol"/>
    </w:rPr>
  </w:style>
  <w:style w:type="character" w:customStyle="1" w:styleId="WW8Num5z1">
    <w:name w:val="WW8Num5z1"/>
    <w:rsid w:val="007C701D"/>
    <w:rPr>
      <w:rFonts w:ascii="Courier New" w:hAnsi="Courier New" w:cs="Courier New"/>
    </w:rPr>
  </w:style>
  <w:style w:type="character" w:customStyle="1" w:styleId="WW8Num5z2">
    <w:name w:val="WW8Num5z2"/>
    <w:rsid w:val="007C701D"/>
    <w:rPr>
      <w:rFonts w:ascii="Wingdings" w:hAnsi="Wingdings"/>
    </w:rPr>
  </w:style>
  <w:style w:type="character" w:customStyle="1" w:styleId="WW8Num6z1">
    <w:name w:val="WW8Num6z1"/>
    <w:rsid w:val="007C701D"/>
    <w:rPr>
      <w:rFonts w:ascii="Courier New" w:hAnsi="Courier New" w:cs="Courier New"/>
    </w:rPr>
  </w:style>
  <w:style w:type="character" w:customStyle="1" w:styleId="WW8Num6z2">
    <w:name w:val="WW8Num6z2"/>
    <w:rsid w:val="007C701D"/>
    <w:rPr>
      <w:rFonts w:ascii="Wingdings" w:hAnsi="Wingdings"/>
    </w:rPr>
  </w:style>
  <w:style w:type="character" w:customStyle="1" w:styleId="WW8Num7z3">
    <w:name w:val="WW8Num7z3"/>
    <w:rsid w:val="007C701D"/>
    <w:rPr>
      <w:rFonts w:ascii="Symbol" w:hAnsi="Symbol"/>
    </w:rPr>
  </w:style>
  <w:style w:type="character" w:customStyle="1" w:styleId="WW8Num7z4">
    <w:name w:val="WW8Num7z4"/>
    <w:rsid w:val="007C701D"/>
    <w:rPr>
      <w:rFonts w:ascii="Courier New" w:hAnsi="Courier New" w:cs="Courier New"/>
    </w:rPr>
  </w:style>
  <w:style w:type="character" w:customStyle="1" w:styleId="WW8Num8z2">
    <w:name w:val="WW8Num8z2"/>
    <w:rsid w:val="007C701D"/>
    <w:rPr>
      <w:rFonts w:ascii="Wingdings" w:hAnsi="Wingdings"/>
    </w:rPr>
  </w:style>
  <w:style w:type="character" w:customStyle="1" w:styleId="WW8Num8z3">
    <w:name w:val="WW8Num8z3"/>
    <w:rsid w:val="007C701D"/>
    <w:rPr>
      <w:rFonts w:ascii="Symbol" w:hAnsi="Symbol"/>
    </w:rPr>
  </w:style>
  <w:style w:type="character" w:customStyle="1" w:styleId="WW8Num9z3">
    <w:name w:val="WW8Num9z3"/>
    <w:rsid w:val="007C701D"/>
    <w:rPr>
      <w:rFonts w:ascii="Symbol" w:hAnsi="Symbol"/>
    </w:rPr>
  </w:style>
  <w:style w:type="character" w:customStyle="1" w:styleId="WW8Num10z2">
    <w:name w:val="WW8Num10z2"/>
    <w:rsid w:val="007C701D"/>
    <w:rPr>
      <w:rFonts w:ascii="Wingdings" w:hAnsi="Wingdings"/>
    </w:rPr>
  </w:style>
  <w:style w:type="character" w:customStyle="1" w:styleId="WW8Num10z3">
    <w:name w:val="WW8Num10z3"/>
    <w:rsid w:val="007C701D"/>
    <w:rPr>
      <w:rFonts w:ascii="Symbol" w:hAnsi="Symbol"/>
    </w:rPr>
  </w:style>
  <w:style w:type="character" w:customStyle="1" w:styleId="WW8Num11z1">
    <w:name w:val="WW8Num11z1"/>
    <w:rsid w:val="007C701D"/>
    <w:rPr>
      <w:rFonts w:ascii="Courier New" w:hAnsi="Courier New" w:cs="Courier New"/>
    </w:rPr>
  </w:style>
  <w:style w:type="character" w:customStyle="1" w:styleId="WW8Num11z2">
    <w:name w:val="WW8Num11z2"/>
    <w:rsid w:val="007C701D"/>
    <w:rPr>
      <w:rFonts w:ascii="Wingdings" w:hAnsi="Wingdings"/>
    </w:rPr>
  </w:style>
  <w:style w:type="character" w:customStyle="1" w:styleId="WW8Num12z1">
    <w:name w:val="WW8Num12z1"/>
    <w:rsid w:val="007C701D"/>
    <w:rPr>
      <w:rFonts w:ascii="Courier New" w:hAnsi="Courier New"/>
    </w:rPr>
  </w:style>
  <w:style w:type="character" w:customStyle="1" w:styleId="WW8Num12z2">
    <w:name w:val="WW8Num12z2"/>
    <w:rsid w:val="007C701D"/>
    <w:rPr>
      <w:rFonts w:ascii="Wingdings" w:hAnsi="Wingdings"/>
    </w:rPr>
  </w:style>
  <w:style w:type="character" w:customStyle="1" w:styleId="WW8Num13z1">
    <w:name w:val="WW8Num13z1"/>
    <w:rsid w:val="007C701D"/>
    <w:rPr>
      <w:rFonts w:ascii="Courier New" w:hAnsi="Courier New"/>
    </w:rPr>
  </w:style>
  <w:style w:type="character" w:customStyle="1" w:styleId="WW8Num13z2">
    <w:name w:val="WW8Num13z2"/>
    <w:rsid w:val="007C701D"/>
    <w:rPr>
      <w:rFonts w:ascii="Wingdings" w:hAnsi="Wingdings"/>
    </w:rPr>
  </w:style>
  <w:style w:type="character" w:customStyle="1" w:styleId="WW8Num13z3">
    <w:name w:val="WW8Num13z3"/>
    <w:rsid w:val="007C701D"/>
    <w:rPr>
      <w:rFonts w:ascii="Symbol" w:hAnsi="Symbol"/>
    </w:rPr>
  </w:style>
  <w:style w:type="character" w:customStyle="1" w:styleId="WW8Num14z1">
    <w:name w:val="WW8Num14z1"/>
    <w:rsid w:val="007C701D"/>
    <w:rPr>
      <w:rFonts w:ascii="Courier New" w:hAnsi="Courier New" w:cs="Courier New"/>
    </w:rPr>
  </w:style>
  <w:style w:type="character" w:customStyle="1" w:styleId="WW8Num14z2">
    <w:name w:val="WW8Num14z2"/>
    <w:rsid w:val="007C701D"/>
    <w:rPr>
      <w:rFonts w:ascii="Wingdings" w:hAnsi="Wingdings"/>
    </w:rPr>
  </w:style>
  <w:style w:type="character" w:customStyle="1" w:styleId="WW8Num16z3">
    <w:name w:val="WW8Num16z3"/>
    <w:rsid w:val="007C701D"/>
    <w:rPr>
      <w:rFonts w:ascii="Symbol" w:hAnsi="Symbol"/>
    </w:rPr>
  </w:style>
  <w:style w:type="character" w:customStyle="1" w:styleId="WW8Num16z4">
    <w:name w:val="WW8Num16z4"/>
    <w:rsid w:val="007C701D"/>
    <w:rPr>
      <w:rFonts w:ascii="Courier New" w:hAnsi="Courier New" w:cs="Courier New"/>
    </w:rPr>
  </w:style>
  <w:style w:type="character" w:customStyle="1" w:styleId="WW8Num18z1">
    <w:name w:val="WW8Num18z1"/>
    <w:rsid w:val="007C701D"/>
    <w:rPr>
      <w:rFonts w:ascii="Courier New" w:hAnsi="Courier New" w:cs="Courier New"/>
    </w:rPr>
  </w:style>
  <w:style w:type="character" w:customStyle="1" w:styleId="WW8Num18z2">
    <w:name w:val="WW8Num18z2"/>
    <w:rsid w:val="007C701D"/>
    <w:rPr>
      <w:rFonts w:ascii="Wingdings" w:hAnsi="Wingdings"/>
    </w:rPr>
  </w:style>
  <w:style w:type="character" w:customStyle="1" w:styleId="WW8Num19z2">
    <w:name w:val="WW8Num19z2"/>
    <w:rsid w:val="007C701D"/>
    <w:rPr>
      <w:rFonts w:ascii="Wingdings" w:hAnsi="Wingdings"/>
    </w:rPr>
  </w:style>
  <w:style w:type="character" w:customStyle="1" w:styleId="WW8Num19z3">
    <w:name w:val="WW8Num19z3"/>
    <w:rsid w:val="007C701D"/>
    <w:rPr>
      <w:rFonts w:ascii="Symbol" w:hAnsi="Symbol"/>
    </w:rPr>
  </w:style>
  <w:style w:type="character" w:customStyle="1" w:styleId="WW8Num20z2">
    <w:name w:val="WW8Num20z2"/>
    <w:rsid w:val="007C701D"/>
    <w:rPr>
      <w:rFonts w:ascii="Wingdings" w:hAnsi="Wingdings"/>
    </w:rPr>
  </w:style>
  <w:style w:type="character" w:customStyle="1" w:styleId="WW8Num20z3">
    <w:name w:val="WW8Num20z3"/>
    <w:rsid w:val="007C701D"/>
    <w:rPr>
      <w:rFonts w:ascii="Symbol" w:hAnsi="Symbol"/>
    </w:rPr>
  </w:style>
  <w:style w:type="character" w:customStyle="1" w:styleId="WW8Num21z1">
    <w:name w:val="WW8Num21z1"/>
    <w:rsid w:val="007C701D"/>
    <w:rPr>
      <w:rFonts w:ascii="Courier New" w:hAnsi="Courier New" w:cs="Courier New"/>
    </w:rPr>
  </w:style>
  <w:style w:type="character" w:customStyle="1" w:styleId="WW8Num21z3">
    <w:name w:val="WW8Num21z3"/>
    <w:rsid w:val="007C701D"/>
    <w:rPr>
      <w:rFonts w:ascii="Symbol" w:hAnsi="Symbol"/>
    </w:rPr>
  </w:style>
  <w:style w:type="character" w:customStyle="1" w:styleId="WW8Num22z2">
    <w:name w:val="WW8Num22z2"/>
    <w:rsid w:val="007C701D"/>
    <w:rPr>
      <w:rFonts w:ascii="Wingdings" w:hAnsi="Wingdings"/>
    </w:rPr>
  </w:style>
  <w:style w:type="character" w:customStyle="1" w:styleId="WW8Num22z4">
    <w:name w:val="WW8Num22z4"/>
    <w:rsid w:val="007C701D"/>
    <w:rPr>
      <w:rFonts w:ascii="Courier New" w:hAnsi="Courier New" w:cs="Courier New"/>
    </w:rPr>
  </w:style>
  <w:style w:type="character" w:customStyle="1" w:styleId="WW8Num23z1">
    <w:name w:val="WW8Num23z1"/>
    <w:rsid w:val="007C701D"/>
    <w:rPr>
      <w:rFonts w:ascii="Courier New" w:hAnsi="Courier New" w:cs="Courier New"/>
    </w:rPr>
  </w:style>
  <w:style w:type="character" w:customStyle="1" w:styleId="WW8Num23z2">
    <w:name w:val="WW8Num23z2"/>
    <w:rsid w:val="007C701D"/>
    <w:rPr>
      <w:rFonts w:ascii="Wingdings" w:hAnsi="Wingdings"/>
    </w:rPr>
  </w:style>
  <w:style w:type="character" w:customStyle="1" w:styleId="WW8Num24z2">
    <w:name w:val="WW8Num24z2"/>
    <w:rsid w:val="007C701D"/>
    <w:rPr>
      <w:rFonts w:ascii="Wingdings" w:hAnsi="Wingdings"/>
    </w:rPr>
  </w:style>
  <w:style w:type="character" w:customStyle="1" w:styleId="WW8Num24z3">
    <w:name w:val="WW8Num24z3"/>
    <w:rsid w:val="007C701D"/>
    <w:rPr>
      <w:rFonts w:ascii="Symbol" w:hAnsi="Symbol"/>
    </w:rPr>
  </w:style>
  <w:style w:type="character" w:customStyle="1" w:styleId="WW8Num25z1">
    <w:name w:val="WW8Num25z1"/>
    <w:rsid w:val="007C701D"/>
    <w:rPr>
      <w:rFonts w:ascii="Courier New" w:hAnsi="Courier New" w:cs="Courier New"/>
    </w:rPr>
  </w:style>
  <w:style w:type="character" w:customStyle="1" w:styleId="WW8Num25z2">
    <w:name w:val="WW8Num25z2"/>
    <w:rsid w:val="007C701D"/>
    <w:rPr>
      <w:rFonts w:ascii="Wingdings" w:hAnsi="Wingdings"/>
    </w:rPr>
  </w:style>
  <w:style w:type="character" w:customStyle="1" w:styleId="WW8Num26z1">
    <w:name w:val="WW8Num26z1"/>
    <w:rsid w:val="007C701D"/>
    <w:rPr>
      <w:rFonts w:ascii="Courier New" w:hAnsi="Courier New" w:cs="Courier New"/>
    </w:rPr>
  </w:style>
  <w:style w:type="character" w:customStyle="1" w:styleId="WW8Num26z3">
    <w:name w:val="WW8Num26z3"/>
    <w:rsid w:val="007C701D"/>
    <w:rPr>
      <w:rFonts w:ascii="Symbol" w:hAnsi="Symbol"/>
    </w:rPr>
  </w:style>
  <w:style w:type="character" w:customStyle="1" w:styleId="WW8Num27z1">
    <w:name w:val="WW8Num27z1"/>
    <w:rsid w:val="007C701D"/>
    <w:rPr>
      <w:rFonts w:ascii="Courier New" w:hAnsi="Courier New" w:cs="Courier New"/>
    </w:rPr>
  </w:style>
  <w:style w:type="character" w:customStyle="1" w:styleId="WW8Num27z2">
    <w:name w:val="WW8Num27z2"/>
    <w:rsid w:val="007C701D"/>
    <w:rPr>
      <w:rFonts w:ascii="Wingdings" w:hAnsi="Wingdings"/>
    </w:rPr>
  </w:style>
  <w:style w:type="character" w:customStyle="1" w:styleId="WW8Num29z1">
    <w:name w:val="WW8Num29z1"/>
    <w:rsid w:val="007C701D"/>
    <w:rPr>
      <w:rFonts w:ascii="Courier New" w:hAnsi="Courier New" w:cs="Courier New"/>
    </w:rPr>
  </w:style>
  <w:style w:type="character" w:customStyle="1" w:styleId="WW8Num29z3">
    <w:name w:val="WW8Num29z3"/>
    <w:rsid w:val="007C701D"/>
    <w:rPr>
      <w:rFonts w:ascii="Symbol" w:hAnsi="Symbol"/>
    </w:rPr>
  </w:style>
  <w:style w:type="character" w:customStyle="1" w:styleId="WW8Num30z2">
    <w:name w:val="WW8Num30z2"/>
    <w:rsid w:val="007C701D"/>
    <w:rPr>
      <w:rFonts w:ascii="Wingdings" w:hAnsi="Wingdings"/>
    </w:rPr>
  </w:style>
  <w:style w:type="character" w:customStyle="1" w:styleId="WW8Num30z4">
    <w:name w:val="WW8Num30z4"/>
    <w:rsid w:val="007C701D"/>
    <w:rPr>
      <w:rFonts w:ascii="Courier New" w:hAnsi="Courier New" w:cs="Courier New"/>
    </w:rPr>
  </w:style>
  <w:style w:type="character" w:customStyle="1" w:styleId="WW8Num32z0">
    <w:name w:val="WW8Num32z0"/>
    <w:rsid w:val="007C701D"/>
    <w:rPr>
      <w:rFonts w:ascii="Wingdings" w:hAnsi="Wingdings"/>
    </w:rPr>
  </w:style>
  <w:style w:type="character" w:customStyle="1" w:styleId="WW8Num32z1">
    <w:name w:val="WW8Num32z1"/>
    <w:rsid w:val="007C701D"/>
    <w:rPr>
      <w:rFonts w:ascii="Courier New" w:hAnsi="Courier New" w:cs="Courier New"/>
    </w:rPr>
  </w:style>
  <w:style w:type="character" w:customStyle="1" w:styleId="WW8Num32z3">
    <w:name w:val="WW8Num32z3"/>
    <w:rsid w:val="007C701D"/>
    <w:rPr>
      <w:rFonts w:ascii="Symbol" w:hAnsi="Symbol"/>
    </w:rPr>
  </w:style>
  <w:style w:type="character" w:customStyle="1" w:styleId="WW8Num33z0">
    <w:name w:val="WW8Num33z0"/>
    <w:rsid w:val="007C701D"/>
    <w:rPr>
      <w:rFonts w:ascii="Symbol" w:hAnsi="Symbol"/>
    </w:rPr>
  </w:style>
  <w:style w:type="character" w:customStyle="1" w:styleId="WW8Num33z1">
    <w:name w:val="WW8Num33z1"/>
    <w:rsid w:val="007C701D"/>
    <w:rPr>
      <w:rFonts w:ascii="Arial" w:eastAsia="Times New Roman" w:hAnsi="Arial" w:cs="Arial"/>
    </w:rPr>
  </w:style>
  <w:style w:type="character" w:customStyle="1" w:styleId="WW8Num33z2">
    <w:name w:val="WW8Num33z2"/>
    <w:rsid w:val="007C701D"/>
    <w:rPr>
      <w:rFonts w:ascii="Wingdings" w:hAnsi="Wingdings"/>
    </w:rPr>
  </w:style>
  <w:style w:type="character" w:customStyle="1" w:styleId="WW8Num33z4">
    <w:name w:val="WW8Num33z4"/>
    <w:rsid w:val="007C701D"/>
    <w:rPr>
      <w:rFonts w:ascii="Courier New" w:hAnsi="Courier New" w:cs="Courier New"/>
    </w:rPr>
  </w:style>
  <w:style w:type="character" w:customStyle="1" w:styleId="WW8Num34z0">
    <w:name w:val="WW8Num34z0"/>
    <w:rsid w:val="007C701D"/>
    <w:rPr>
      <w:rFonts w:ascii="Courier New" w:hAnsi="Courier New" w:cs="Courier New"/>
    </w:rPr>
  </w:style>
  <w:style w:type="character" w:customStyle="1" w:styleId="WW8Num34z2">
    <w:name w:val="WW8Num34z2"/>
    <w:rsid w:val="007C701D"/>
    <w:rPr>
      <w:rFonts w:ascii="Wingdings" w:hAnsi="Wingdings"/>
    </w:rPr>
  </w:style>
  <w:style w:type="character" w:customStyle="1" w:styleId="WW8Num34z3">
    <w:name w:val="WW8Num34z3"/>
    <w:rsid w:val="007C701D"/>
    <w:rPr>
      <w:rFonts w:ascii="Symbol" w:hAnsi="Symbol"/>
    </w:rPr>
  </w:style>
  <w:style w:type="character" w:customStyle="1" w:styleId="WW8Num35z0">
    <w:name w:val="WW8Num35z0"/>
    <w:rsid w:val="007C701D"/>
    <w:rPr>
      <w:rFonts w:ascii="Symbol" w:hAnsi="Symbol"/>
    </w:rPr>
  </w:style>
  <w:style w:type="character" w:customStyle="1" w:styleId="WW8Num35z1">
    <w:name w:val="WW8Num35z1"/>
    <w:rsid w:val="007C701D"/>
    <w:rPr>
      <w:rFonts w:ascii="Courier New" w:hAnsi="Courier New" w:cs="Courier New"/>
    </w:rPr>
  </w:style>
  <w:style w:type="character" w:customStyle="1" w:styleId="WW8Num35z2">
    <w:name w:val="WW8Num35z2"/>
    <w:rsid w:val="007C701D"/>
    <w:rPr>
      <w:rFonts w:ascii="Wingdings" w:hAnsi="Wingdings"/>
    </w:rPr>
  </w:style>
  <w:style w:type="character" w:customStyle="1" w:styleId="WW8Num36z0">
    <w:name w:val="WW8Num36z0"/>
    <w:rsid w:val="007C701D"/>
    <w:rPr>
      <w:rFonts w:ascii="Wingdings" w:hAnsi="Wingdings"/>
    </w:rPr>
  </w:style>
  <w:style w:type="character" w:customStyle="1" w:styleId="WW8Num36z3">
    <w:name w:val="WW8Num36z3"/>
    <w:rsid w:val="007C701D"/>
    <w:rPr>
      <w:rFonts w:ascii="Symbol" w:hAnsi="Symbol"/>
    </w:rPr>
  </w:style>
  <w:style w:type="character" w:customStyle="1" w:styleId="WW8Num36z4">
    <w:name w:val="WW8Num36z4"/>
    <w:rsid w:val="007C701D"/>
    <w:rPr>
      <w:rFonts w:ascii="Courier New" w:hAnsi="Courier New" w:cs="Courier New"/>
    </w:rPr>
  </w:style>
  <w:style w:type="character" w:customStyle="1" w:styleId="WW8Num37z0">
    <w:name w:val="WW8Num37z0"/>
    <w:rsid w:val="007C701D"/>
    <w:rPr>
      <w:rFonts w:ascii="Wingdings" w:hAnsi="Wingdings"/>
    </w:rPr>
  </w:style>
  <w:style w:type="character" w:customStyle="1" w:styleId="WW8Num37z1">
    <w:name w:val="WW8Num37z1"/>
    <w:rsid w:val="007C701D"/>
    <w:rPr>
      <w:rFonts w:ascii="Courier New" w:hAnsi="Courier New" w:cs="Courier New"/>
    </w:rPr>
  </w:style>
  <w:style w:type="character" w:customStyle="1" w:styleId="WW8Num37z3">
    <w:name w:val="WW8Num37z3"/>
    <w:rsid w:val="007C701D"/>
    <w:rPr>
      <w:rFonts w:ascii="Symbol" w:hAnsi="Symbol"/>
    </w:rPr>
  </w:style>
  <w:style w:type="character" w:customStyle="1" w:styleId="WW8Num38z0">
    <w:name w:val="WW8Num38z0"/>
    <w:rsid w:val="007C701D"/>
    <w:rPr>
      <w:rFonts w:ascii="Courier New" w:hAnsi="Courier New" w:cs="Courier New"/>
    </w:rPr>
  </w:style>
  <w:style w:type="character" w:customStyle="1" w:styleId="WW8Num38z2">
    <w:name w:val="WW8Num38z2"/>
    <w:rsid w:val="007C701D"/>
    <w:rPr>
      <w:rFonts w:ascii="Wingdings" w:hAnsi="Wingdings"/>
    </w:rPr>
  </w:style>
  <w:style w:type="character" w:customStyle="1" w:styleId="WW8Num38z3">
    <w:name w:val="WW8Num38z3"/>
    <w:rsid w:val="007C701D"/>
    <w:rPr>
      <w:rFonts w:ascii="Symbol" w:hAnsi="Symbol"/>
    </w:rPr>
  </w:style>
  <w:style w:type="character" w:customStyle="1" w:styleId="WW8Num39z0">
    <w:name w:val="WW8Num39z0"/>
    <w:rsid w:val="007C701D"/>
    <w:rPr>
      <w:rFonts w:ascii="Symbol" w:hAnsi="Symbol"/>
    </w:rPr>
  </w:style>
  <w:style w:type="character" w:customStyle="1" w:styleId="WW8Num39z1">
    <w:name w:val="WW8Num39z1"/>
    <w:rsid w:val="007C701D"/>
    <w:rPr>
      <w:rFonts w:ascii="Courier New" w:hAnsi="Courier New" w:cs="Courier New"/>
    </w:rPr>
  </w:style>
  <w:style w:type="character" w:customStyle="1" w:styleId="WW8Num39z2">
    <w:name w:val="WW8Num39z2"/>
    <w:rsid w:val="007C701D"/>
    <w:rPr>
      <w:rFonts w:ascii="Wingdings" w:hAnsi="Wingdings"/>
    </w:rPr>
  </w:style>
  <w:style w:type="character" w:customStyle="1" w:styleId="WW8Num40z0">
    <w:name w:val="WW8Num40z0"/>
    <w:rsid w:val="007C701D"/>
    <w:rPr>
      <w:rFonts w:ascii="Courier New" w:hAnsi="Courier New" w:cs="Courier New"/>
    </w:rPr>
  </w:style>
  <w:style w:type="character" w:customStyle="1" w:styleId="WW8Num40z2">
    <w:name w:val="WW8Num40z2"/>
    <w:rsid w:val="007C701D"/>
    <w:rPr>
      <w:rFonts w:ascii="Wingdings" w:hAnsi="Wingdings"/>
    </w:rPr>
  </w:style>
  <w:style w:type="character" w:customStyle="1" w:styleId="WW8Num40z3">
    <w:name w:val="WW8Num40z3"/>
    <w:rsid w:val="007C701D"/>
    <w:rPr>
      <w:rFonts w:ascii="Symbol" w:hAnsi="Symbol"/>
    </w:rPr>
  </w:style>
  <w:style w:type="character" w:customStyle="1" w:styleId="WW8NumSt8z0">
    <w:name w:val="WW8NumSt8z0"/>
    <w:rsid w:val="007C701D"/>
    <w:rPr>
      <w:rFonts w:ascii="Symbol" w:hAnsi="Symbol"/>
    </w:rPr>
  </w:style>
  <w:style w:type="character" w:customStyle="1" w:styleId="DefaultParagraphFont1">
    <w:name w:val="Default Paragraph Font1"/>
    <w:rsid w:val="007C701D"/>
  </w:style>
  <w:style w:type="character" w:styleId="PageNumber">
    <w:name w:val="page number"/>
    <w:basedOn w:val="DefaultParagraphFont1"/>
    <w:rsid w:val="007C701D"/>
  </w:style>
  <w:style w:type="character" w:styleId="Hyperlink">
    <w:name w:val="Hyperlink"/>
    <w:basedOn w:val="DefaultParagraphFont1"/>
    <w:semiHidden/>
    <w:rsid w:val="007C701D"/>
    <w:rPr>
      <w:color w:val="0000FF"/>
      <w:u w:val="single"/>
    </w:rPr>
  </w:style>
  <w:style w:type="character" w:styleId="FollowedHyperlink">
    <w:name w:val="FollowedHyperlink"/>
    <w:basedOn w:val="DefaultParagraphFont1"/>
    <w:semiHidden/>
    <w:rsid w:val="007C701D"/>
    <w:rPr>
      <w:color w:val="800080"/>
      <w:u w:val="single"/>
    </w:rPr>
  </w:style>
  <w:style w:type="character" w:customStyle="1" w:styleId="Heading6Char">
    <w:name w:val="Heading 6 Char"/>
    <w:basedOn w:val="DefaultParagraphFont1"/>
    <w:rsid w:val="007C701D"/>
    <w:rPr>
      <w:rFonts w:ascii="Calibri" w:hAnsi="Calibri"/>
      <w:b/>
      <w:bCs/>
      <w:sz w:val="22"/>
      <w:szCs w:val="22"/>
      <w:lang w:val="en-AU"/>
    </w:rPr>
  </w:style>
  <w:style w:type="character" w:customStyle="1" w:styleId="Heading5Char">
    <w:name w:val="Heading 5 Char"/>
    <w:basedOn w:val="DefaultParagraphFont1"/>
    <w:rsid w:val="007C701D"/>
    <w:rPr>
      <w:rFonts w:ascii="Calibri" w:eastAsia="Times New Roman" w:hAnsi="Calibri" w:cs="Times New Roman"/>
      <w:b/>
      <w:bCs/>
      <w:i/>
      <w:iCs/>
      <w:sz w:val="26"/>
      <w:szCs w:val="26"/>
      <w:lang w:val="en-AU"/>
    </w:rPr>
  </w:style>
  <w:style w:type="character" w:customStyle="1" w:styleId="HeaderChar">
    <w:name w:val="Header Char"/>
    <w:basedOn w:val="DefaultParagraphFont1"/>
    <w:uiPriority w:val="99"/>
    <w:rsid w:val="007C701D"/>
    <w:rPr>
      <w:rFonts w:ascii="Macedonian Tms" w:hAnsi="Macedonian Tms"/>
      <w:sz w:val="28"/>
      <w:lang w:val="en-AU"/>
    </w:rPr>
  </w:style>
  <w:style w:type="character" w:customStyle="1" w:styleId="BalloonTextChar">
    <w:name w:val="Balloon Text Char"/>
    <w:basedOn w:val="DefaultParagraphFont1"/>
    <w:rsid w:val="007C701D"/>
    <w:rPr>
      <w:rFonts w:ascii="Tahoma" w:hAnsi="Tahoma" w:cs="Tahoma"/>
      <w:sz w:val="16"/>
      <w:szCs w:val="16"/>
      <w:lang w:val="en-AU"/>
    </w:rPr>
  </w:style>
  <w:style w:type="character" w:customStyle="1" w:styleId="FooterChar">
    <w:name w:val="Footer Char"/>
    <w:basedOn w:val="DefaultParagraphFont1"/>
    <w:uiPriority w:val="99"/>
    <w:rsid w:val="007C701D"/>
    <w:rPr>
      <w:rFonts w:ascii="Macedonian Tms" w:hAnsi="Macedonian Tms"/>
      <w:sz w:val="28"/>
      <w:lang w:val="en-AU"/>
    </w:rPr>
  </w:style>
  <w:style w:type="character" w:customStyle="1" w:styleId="Heading8Char">
    <w:name w:val="Heading 8 Char"/>
    <w:basedOn w:val="DefaultParagraphFont1"/>
    <w:rsid w:val="007C701D"/>
    <w:rPr>
      <w:rFonts w:ascii="Calibri" w:eastAsia="Times New Roman" w:hAnsi="Calibri" w:cs="Times New Roman"/>
      <w:i/>
      <w:iCs/>
      <w:sz w:val="24"/>
      <w:szCs w:val="24"/>
      <w:lang w:val="en-AU"/>
    </w:rPr>
  </w:style>
  <w:style w:type="character" w:customStyle="1" w:styleId="a">
    <w:name w:val="Точки"/>
    <w:rsid w:val="007C701D"/>
    <w:rPr>
      <w:rFonts w:ascii="StarSymbol" w:eastAsia="StarSymbol" w:hAnsi="StarSymbol" w:cs="StarSymbol"/>
      <w:sz w:val="18"/>
      <w:szCs w:val="18"/>
    </w:rPr>
  </w:style>
  <w:style w:type="character" w:customStyle="1" w:styleId="a0">
    <w:name w:val="Симболи за нумерирање"/>
    <w:rsid w:val="007C701D"/>
    <w:rPr>
      <w:sz w:val="28"/>
      <w:szCs w:val="28"/>
    </w:rPr>
  </w:style>
  <w:style w:type="paragraph" w:customStyle="1" w:styleId="a1">
    <w:name w:val="Заглавие"/>
    <w:basedOn w:val="Normal"/>
    <w:next w:val="BodyText"/>
    <w:rsid w:val="007C701D"/>
    <w:pPr>
      <w:keepNext/>
      <w:spacing w:before="240" w:after="120"/>
    </w:pPr>
    <w:rPr>
      <w:rFonts w:ascii="Arial" w:eastAsia="DejaVu Sans" w:hAnsi="Arial" w:cs="DejaVu Sans"/>
      <w:sz w:val="28"/>
      <w:szCs w:val="28"/>
    </w:rPr>
  </w:style>
  <w:style w:type="paragraph" w:styleId="BodyText">
    <w:name w:val="Body Text"/>
    <w:basedOn w:val="Normal"/>
    <w:link w:val="BodyTextChar"/>
    <w:rsid w:val="007C701D"/>
    <w:pPr>
      <w:jc w:val="both"/>
    </w:pPr>
    <w:rPr>
      <w:rFonts w:ascii="Macedonian Tms" w:hAnsi="Macedonian Tms"/>
      <w:sz w:val="28"/>
    </w:rPr>
  </w:style>
  <w:style w:type="paragraph" w:styleId="List">
    <w:name w:val="List"/>
    <w:basedOn w:val="BodyText"/>
    <w:semiHidden/>
    <w:rsid w:val="007C701D"/>
  </w:style>
  <w:style w:type="paragraph" w:customStyle="1" w:styleId="a2">
    <w:name w:val="Наслов"/>
    <w:basedOn w:val="Normal"/>
    <w:rsid w:val="007C701D"/>
    <w:pPr>
      <w:suppressLineNumbers/>
      <w:spacing w:before="120" w:after="120"/>
    </w:pPr>
    <w:rPr>
      <w:i/>
      <w:iCs/>
      <w:sz w:val="24"/>
      <w:szCs w:val="24"/>
    </w:rPr>
  </w:style>
  <w:style w:type="paragraph" w:customStyle="1" w:styleId="a3">
    <w:name w:val="Индекс"/>
    <w:basedOn w:val="Normal"/>
    <w:rsid w:val="007C701D"/>
    <w:pPr>
      <w:suppressLineNumbers/>
    </w:pPr>
  </w:style>
  <w:style w:type="paragraph" w:styleId="BodyTextIndent">
    <w:name w:val="Body Text Indent"/>
    <w:basedOn w:val="Normal"/>
    <w:link w:val="BodyTextIndentChar"/>
    <w:semiHidden/>
    <w:rsid w:val="007C701D"/>
    <w:pPr>
      <w:ind w:firstLine="720"/>
      <w:jc w:val="both"/>
    </w:pPr>
    <w:rPr>
      <w:rFonts w:ascii="Macedonian Tms" w:hAnsi="Macedonian Tms"/>
      <w:sz w:val="28"/>
      <w:lang w:val="en-US"/>
    </w:rPr>
  </w:style>
  <w:style w:type="paragraph" w:styleId="BodyText2">
    <w:name w:val="Body Text 2"/>
    <w:basedOn w:val="Normal"/>
    <w:rsid w:val="007C701D"/>
    <w:pPr>
      <w:jc w:val="both"/>
    </w:pPr>
    <w:rPr>
      <w:rFonts w:ascii="MAC C Times" w:hAnsi="MAC C Times"/>
      <w:sz w:val="24"/>
    </w:rPr>
  </w:style>
  <w:style w:type="paragraph" w:styleId="Header">
    <w:name w:val="header"/>
    <w:basedOn w:val="Normal"/>
    <w:uiPriority w:val="99"/>
    <w:rsid w:val="007C701D"/>
    <w:pPr>
      <w:tabs>
        <w:tab w:val="center" w:pos="4153"/>
        <w:tab w:val="right" w:pos="8306"/>
      </w:tabs>
    </w:pPr>
    <w:rPr>
      <w:rFonts w:ascii="Macedonian Tms" w:hAnsi="Macedonian Tms"/>
      <w:sz w:val="28"/>
    </w:rPr>
  </w:style>
  <w:style w:type="paragraph" w:styleId="Footer">
    <w:name w:val="footer"/>
    <w:basedOn w:val="Normal"/>
    <w:rsid w:val="007C701D"/>
    <w:pPr>
      <w:tabs>
        <w:tab w:val="center" w:pos="4153"/>
        <w:tab w:val="right" w:pos="8306"/>
      </w:tabs>
    </w:pPr>
    <w:rPr>
      <w:rFonts w:ascii="Macedonian Tms" w:hAnsi="Macedonian Tms"/>
      <w:sz w:val="28"/>
    </w:rPr>
  </w:style>
  <w:style w:type="paragraph" w:styleId="BodyTextIndent3">
    <w:name w:val="Body Text Indent 3"/>
    <w:basedOn w:val="Normal"/>
    <w:link w:val="BodyTextIndent3Char"/>
    <w:rsid w:val="007C701D"/>
    <w:pPr>
      <w:ind w:firstLine="720"/>
      <w:jc w:val="both"/>
    </w:pPr>
    <w:rPr>
      <w:rFonts w:ascii="MAC C Times" w:hAnsi="MAC C Times"/>
      <w:sz w:val="24"/>
    </w:rPr>
  </w:style>
  <w:style w:type="paragraph" w:styleId="DocumentMap">
    <w:name w:val="Document Map"/>
    <w:basedOn w:val="Normal"/>
    <w:rsid w:val="007C701D"/>
    <w:pPr>
      <w:shd w:val="clear" w:color="auto" w:fill="000080"/>
    </w:pPr>
    <w:rPr>
      <w:rFonts w:ascii="Tahoma" w:hAnsi="Tahoma" w:cs="Tahoma"/>
    </w:rPr>
  </w:style>
  <w:style w:type="paragraph" w:styleId="BalloonText">
    <w:name w:val="Balloon Text"/>
    <w:basedOn w:val="Normal"/>
    <w:rsid w:val="007C701D"/>
    <w:rPr>
      <w:rFonts w:ascii="Tahoma" w:hAnsi="Tahoma" w:cs="Tahoma"/>
      <w:sz w:val="16"/>
      <w:szCs w:val="16"/>
    </w:rPr>
  </w:style>
  <w:style w:type="paragraph" w:customStyle="1" w:styleId="Default">
    <w:name w:val="Default"/>
    <w:rsid w:val="007C701D"/>
    <w:pPr>
      <w:suppressAutoHyphens/>
      <w:autoSpaceDE w:val="0"/>
    </w:pPr>
    <w:rPr>
      <w:rFonts w:ascii="Arial" w:eastAsia="Arial" w:hAnsi="Arial" w:cs="Arial"/>
      <w:color w:val="000000"/>
      <w:sz w:val="24"/>
      <w:szCs w:val="24"/>
      <w:lang w:val="en-GB" w:eastAsia="ar-SA"/>
    </w:rPr>
  </w:style>
  <w:style w:type="paragraph" w:styleId="ListParagraph">
    <w:name w:val="List Paragraph"/>
    <w:basedOn w:val="Normal"/>
    <w:qFormat/>
    <w:rsid w:val="007C701D"/>
    <w:pPr>
      <w:ind w:left="720"/>
    </w:pPr>
  </w:style>
  <w:style w:type="paragraph" w:customStyle="1" w:styleId="a4">
    <w:name w:val="Содржина на рамка"/>
    <w:basedOn w:val="BodyText"/>
    <w:rsid w:val="007C701D"/>
  </w:style>
  <w:style w:type="paragraph" w:customStyle="1" w:styleId="a5">
    <w:name w:val="Содржина на табела"/>
    <w:basedOn w:val="Normal"/>
    <w:rsid w:val="007C701D"/>
    <w:pPr>
      <w:suppressLineNumbers/>
    </w:pPr>
  </w:style>
  <w:style w:type="paragraph" w:customStyle="1" w:styleId="a6">
    <w:name w:val="Заглавие на табела"/>
    <w:basedOn w:val="a5"/>
    <w:rsid w:val="007C701D"/>
    <w:pPr>
      <w:jc w:val="center"/>
    </w:pPr>
    <w:rPr>
      <w:b/>
      <w:bCs/>
    </w:rPr>
  </w:style>
  <w:style w:type="table" w:styleId="TableGrid">
    <w:name w:val="Table Grid"/>
    <w:basedOn w:val="TableNormal"/>
    <w:uiPriority w:val="59"/>
    <w:rsid w:val="00DA1838"/>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basedOn w:val="DefaultParagraphFont"/>
    <w:link w:val="BodyText"/>
    <w:semiHidden/>
    <w:rsid w:val="00D87BB6"/>
    <w:rPr>
      <w:rFonts w:ascii="Macedonian Tms" w:hAnsi="Macedonian Tms"/>
      <w:sz w:val="28"/>
      <w:lang w:val="en-AU" w:eastAsia="ar-SA"/>
    </w:rPr>
  </w:style>
  <w:style w:type="character" w:customStyle="1" w:styleId="BodyTextIndentChar">
    <w:name w:val="Body Text Indent Char"/>
    <w:basedOn w:val="DefaultParagraphFont"/>
    <w:link w:val="BodyTextIndent"/>
    <w:semiHidden/>
    <w:rsid w:val="00D87BB6"/>
    <w:rPr>
      <w:rFonts w:ascii="Macedonian Tms" w:hAnsi="Macedonian Tms"/>
      <w:sz w:val="28"/>
      <w:lang w:val="en-US" w:eastAsia="ar-SA"/>
    </w:rPr>
  </w:style>
  <w:style w:type="character" w:customStyle="1" w:styleId="BodyTextIndent3Char">
    <w:name w:val="Body Text Indent 3 Char"/>
    <w:basedOn w:val="DefaultParagraphFont"/>
    <w:link w:val="BodyTextIndent3"/>
    <w:rsid w:val="00D87BB6"/>
    <w:rPr>
      <w:rFonts w:ascii="MAC C Times" w:hAnsi="MAC C Times"/>
      <w:sz w:val="24"/>
      <w:lang w:val="en-AU" w:eastAsia="ar-SA"/>
    </w:rPr>
  </w:style>
  <w:style w:type="paragraph" w:styleId="NoSpacing">
    <w:name w:val="No Spacing"/>
    <w:uiPriority w:val="1"/>
    <w:qFormat/>
    <w:rsid w:val="00525729"/>
    <w:rPr>
      <w:rFonts w:ascii="Calibri" w:eastAsia="Calibri" w:hAnsi="Calibri"/>
      <w:sz w:val="22"/>
      <w:szCs w:val="22"/>
      <w:lang w:eastAsia="en-US"/>
    </w:rPr>
  </w:style>
  <w:style w:type="paragraph" w:styleId="NormalWeb">
    <w:name w:val="Normal (Web)"/>
    <w:basedOn w:val="Normal"/>
    <w:uiPriority w:val="99"/>
    <w:unhideWhenUsed/>
    <w:rsid w:val="005A6420"/>
    <w:pPr>
      <w:suppressAutoHyphens w:val="0"/>
      <w:spacing w:before="100" w:beforeAutospacing="1" w:after="100" w:afterAutospacing="1"/>
    </w:pPr>
    <w:rPr>
      <w:sz w:val="24"/>
      <w:szCs w:val="24"/>
      <w:lang w:val="mk-MK" w:eastAsia="mk-MK"/>
    </w:rPr>
  </w:style>
  <w:style w:type="character" w:customStyle="1" w:styleId="st">
    <w:name w:val="st"/>
    <w:basedOn w:val="DefaultParagraphFont"/>
    <w:rsid w:val="00F94E81"/>
  </w:style>
  <w:style w:type="character" w:customStyle="1" w:styleId="apple-converted-space">
    <w:name w:val="apple-converted-space"/>
    <w:basedOn w:val="DefaultParagraphFont"/>
    <w:rsid w:val="00F94E81"/>
  </w:style>
  <w:style w:type="character" w:customStyle="1" w:styleId="apple-style-span">
    <w:name w:val="apple-style-span"/>
    <w:basedOn w:val="DefaultParagraphFont"/>
    <w:rsid w:val="00F94E81"/>
  </w:style>
  <w:style w:type="character" w:customStyle="1" w:styleId="articleseparator">
    <w:name w:val="article_separator"/>
    <w:basedOn w:val="DefaultParagraphFont"/>
    <w:rsid w:val="00692847"/>
  </w:style>
  <w:style w:type="character" w:customStyle="1" w:styleId="Heading9Char">
    <w:name w:val="Heading 9 Char"/>
    <w:basedOn w:val="DefaultParagraphFont"/>
    <w:link w:val="Heading9"/>
    <w:uiPriority w:val="9"/>
    <w:semiHidden/>
    <w:rsid w:val="00796356"/>
    <w:rPr>
      <w:rFonts w:asciiTheme="majorHAnsi" w:eastAsiaTheme="majorEastAsia" w:hAnsiTheme="majorHAnsi" w:cstheme="majorBidi"/>
      <w:i/>
      <w:iCs/>
      <w:color w:val="404040" w:themeColor="text1" w:themeTint="BF"/>
      <w:lang w:val="en-AU" w:eastAsia="ar-SA"/>
    </w:rPr>
  </w:style>
  <w:style w:type="character" w:styleId="Strong">
    <w:name w:val="Strong"/>
    <w:basedOn w:val="DefaultParagraphFont"/>
    <w:uiPriority w:val="22"/>
    <w:qFormat/>
    <w:rsid w:val="00F1394B"/>
    <w:rPr>
      <w:b/>
      <w:bCs/>
    </w:rPr>
  </w:style>
  <w:style w:type="character" w:customStyle="1" w:styleId="Heading2Char">
    <w:name w:val="Heading 2 Char"/>
    <w:basedOn w:val="DefaultParagraphFont"/>
    <w:link w:val="Heading2"/>
    <w:rsid w:val="00E0463F"/>
    <w:rPr>
      <w:rFonts w:ascii="Macedonian Tms" w:hAnsi="Macedonian Tms"/>
      <w:b/>
      <w:sz w:val="28"/>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7469">
      <w:bodyDiv w:val="1"/>
      <w:marLeft w:val="0"/>
      <w:marRight w:val="0"/>
      <w:marTop w:val="0"/>
      <w:marBottom w:val="0"/>
      <w:divBdr>
        <w:top w:val="none" w:sz="0" w:space="0" w:color="auto"/>
        <w:left w:val="none" w:sz="0" w:space="0" w:color="auto"/>
        <w:bottom w:val="none" w:sz="0" w:space="0" w:color="auto"/>
        <w:right w:val="none" w:sz="0" w:space="0" w:color="auto"/>
      </w:divBdr>
    </w:div>
    <w:div w:id="83040832">
      <w:bodyDiv w:val="1"/>
      <w:marLeft w:val="0"/>
      <w:marRight w:val="0"/>
      <w:marTop w:val="0"/>
      <w:marBottom w:val="0"/>
      <w:divBdr>
        <w:top w:val="none" w:sz="0" w:space="0" w:color="auto"/>
        <w:left w:val="none" w:sz="0" w:space="0" w:color="auto"/>
        <w:bottom w:val="none" w:sz="0" w:space="0" w:color="auto"/>
        <w:right w:val="none" w:sz="0" w:space="0" w:color="auto"/>
      </w:divBdr>
    </w:div>
    <w:div w:id="153649116">
      <w:bodyDiv w:val="1"/>
      <w:marLeft w:val="0"/>
      <w:marRight w:val="0"/>
      <w:marTop w:val="0"/>
      <w:marBottom w:val="0"/>
      <w:divBdr>
        <w:top w:val="none" w:sz="0" w:space="0" w:color="auto"/>
        <w:left w:val="none" w:sz="0" w:space="0" w:color="auto"/>
        <w:bottom w:val="none" w:sz="0" w:space="0" w:color="auto"/>
        <w:right w:val="none" w:sz="0" w:space="0" w:color="auto"/>
      </w:divBdr>
    </w:div>
    <w:div w:id="174001394">
      <w:bodyDiv w:val="1"/>
      <w:marLeft w:val="0"/>
      <w:marRight w:val="0"/>
      <w:marTop w:val="0"/>
      <w:marBottom w:val="0"/>
      <w:divBdr>
        <w:top w:val="none" w:sz="0" w:space="0" w:color="auto"/>
        <w:left w:val="none" w:sz="0" w:space="0" w:color="auto"/>
        <w:bottom w:val="none" w:sz="0" w:space="0" w:color="auto"/>
        <w:right w:val="none" w:sz="0" w:space="0" w:color="auto"/>
      </w:divBdr>
    </w:div>
    <w:div w:id="501551818">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843664732">
      <w:bodyDiv w:val="1"/>
      <w:marLeft w:val="0"/>
      <w:marRight w:val="0"/>
      <w:marTop w:val="0"/>
      <w:marBottom w:val="0"/>
      <w:divBdr>
        <w:top w:val="none" w:sz="0" w:space="0" w:color="auto"/>
        <w:left w:val="none" w:sz="0" w:space="0" w:color="auto"/>
        <w:bottom w:val="none" w:sz="0" w:space="0" w:color="auto"/>
        <w:right w:val="none" w:sz="0" w:space="0" w:color="auto"/>
      </w:divBdr>
    </w:div>
    <w:div w:id="895630125">
      <w:bodyDiv w:val="1"/>
      <w:marLeft w:val="0"/>
      <w:marRight w:val="0"/>
      <w:marTop w:val="0"/>
      <w:marBottom w:val="0"/>
      <w:divBdr>
        <w:top w:val="none" w:sz="0" w:space="0" w:color="auto"/>
        <w:left w:val="none" w:sz="0" w:space="0" w:color="auto"/>
        <w:bottom w:val="none" w:sz="0" w:space="0" w:color="auto"/>
        <w:right w:val="none" w:sz="0" w:space="0" w:color="auto"/>
      </w:divBdr>
    </w:div>
    <w:div w:id="1051616892">
      <w:bodyDiv w:val="1"/>
      <w:marLeft w:val="0"/>
      <w:marRight w:val="0"/>
      <w:marTop w:val="0"/>
      <w:marBottom w:val="0"/>
      <w:divBdr>
        <w:top w:val="none" w:sz="0" w:space="0" w:color="auto"/>
        <w:left w:val="none" w:sz="0" w:space="0" w:color="auto"/>
        <w:bottom w:val="none" w:sz="0" w:space="0" w:color="auto"/>
        <w:right w:val="none" w:sz="0" w:space="0" w:color="auto"/>
      </w:divBdr>
    </w:div>
    <w:div w:id="1438989545">
      <w:bodyDiv w:val="1"/>
      <w:marLeft w:val="0"/>
      <w:marRight w:val="0"/>
      <w:marTop w:val="0"/>
      <w:marBottom w:val="0"/>
      <w:divBdr>
        <w:top w:val="none" w:sz="0" w:space="0" w:color="auto"/>
        <w:left w:val="none" w:sz="0" w:space="0" w:color="auto"/>
        <w:bottom w:val="none" w:sz="0" w:space="0" w:color="auto"/>
        <w:right w:val="none" w:sz="0" w:space="0" w:color="auto"/>
      </w:divBdr>
    </w:div>
    <w:div w:id="1555195680">
      <w:bodyDiv w:val="1"/>
      <w:marLeft w:val="0"/>
      <w:marRight w:val="0"/>
      <w:marTop w:val="0"/>
      <w:marBottom w:val="0"/>
      <w:divBdr>
        <w:top w:val="none" w:sz="0" w:space="0" w:color="auto"/>
        <w:left w:val="none" w:sz="0" w:space="0" w:color="auto"/>
        <w:bottom w:val="none" w:sz="0" w:space="0" w:color="auto"/>
        <w:right w:val="none" w:sz="0" w:space="0" w:color="auto"/>
      </w:divBdr>
    </w:div>
    <w:div w:id="1569145816">
      <w:bodyDiv w:val="1"/>
      <w:marLeft w:val="0"/>
      <w:marRight w:val="0"/>
      <w:marTop w:val="0"/>
      <w:marBottom w:val="0"/>
      <w:divBdr>
        <w:top w:val="none" w:sz="0" w:space="0" w:color="auto"/>
        <w:left w:val="none" w:sz="0" w:space="0" w:color="auto"/>
        <w:bottom w:val="none" w:sz="0" w:space="0" w:color="auto"/>
        <w:right w:val="none" w:sz="0" w:space="0" w:color="auto"/>
      </w:divBdr>
    </w:div>
    <w:div w:id="1572697057">
      <w:bodyDiv w:val="1"/>
      <w:marLeft w:val="0"/>
      <w:marRight w:val="0"/>
      <w:marTop w:val="0"/>
      <w:marBottom w:val="0"/>
      <w:divBdr>
        <w:top w:val="none" w:sz="0" w:space="0" w:color="auto"/>
        <w:left w:val="none" w:sz="0" w:space="0" w:color="auto"/>
        <w:bottom w:val="none" w:sz="0" w:space="0" w:color="auto"/>
        <w:right w:val="none" w:sz="0" w:space="0" w:color="auto"/>
      </w:divBdr>
    </w:div>
    <w:div w:id="1813907529">
      <w:bodyDiv w:val="1"/>
      <w:marLeft w:val="0"/>
      <w:marRight w:val="0"/>
      <w:marTop w:val="0"/>
      <w:marBottom w:val="0"/>
      <w:divBdr>
        <w:top w:val="none" w:sz="0" w:space="0" w:color="auto"/>
        <w:left w:val="none" w:sz="0" w:space="0" w:color="auto"/>
        <w:bottom w:val="none" w:sz="0" w:space="0" w:color="auto"/>
        <w:right w:val="none" w:sz="0" w:space="0" w:color="auto"/>
      </w:divBdr>
    </w:div>
    <w:div w:id="1828279104">
      <w:bodyDiv w:val="1"/>
      <w:marLeft w:val="0"/>
      <w:marRight w:val="0"/>
      <w:marTop w:val="0"/>
      <w:marBottom w:val="0"/>
      <w:divBdr>
        <w:top w:val="none" w:sz="0" w:space="0" w:color="auto"/>
        <w:left w:val="none" w:sz="0" w:space="0" w:color="auto"/>
        <w:bottom w:val="none" w:sz="0" w:space="0" w:color="auto"/>
        <w:right w:val="none" w:sz="0" w:space="0" w:color="auto"/>
      </w:divBdr>
    </w:div>
    <w:div w:id="2046366730">
      <w:bodyDiv w:val="1"/>
      <w:marLeft w:val="0"/>
      <w:marRight w:val="0"/>
      <w:marTop w:val="0"/>
      <w:marBottom w:val="0"/>
      <w:divBdr>
        <w:top w:val="none" w:sz="0" w:space="0" w:color="auto"/>
        <w:left w:val="none" w:sz="0" w:space="0" w:color="auto"/>
        <w:bottom w:val="none" w:sz="0" w:space="0" w:color="auto"/>
        <w:right w:val="none" w:sz="0" w:space="0" w:color="auto"/>
      </w:divBdr>
    </w:div>
    <w:div w:id="20472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hyperlink" Target="mailto:rusinski_rusinovo@yahoo.com"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55;&#1086;&#1083;&#1091;&#1075;&#1086;&#1076;&#1080;&#1096;&#1077;&#1085;%20&#1080;&#1079;&#1074;&#1077;&#1096;&#1090;&#1072;&#1112;%202014-15%20&#1075;&#1086;&#1076;&#1080;&#1085;&#107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mk-MK"/>
              <a:t>Број на ученици и паралелки</a:t>
            </a:r>
            <a:endParaRPr lang="en-US"/>
          </a:p>
        </c:rich>
      </c:tx>
      <c:layout/>
      <c:overlay val="0"/>
    </c:title>
    <c:autoTitleDeleted val="0"/>
    <c:plotArea>
      <c:layout/>
      <c:barChart>
        <c:barDir val="col"/>
        <c:grouping val="clustered"/>
        <c:varyColors val="0"/>
        <c:ser>
          <c:idx val="0"/>
          <c:order val="0"/>
          <c:tx>
            <c:strRef>
              <c:f>'Број на ученици и паралелки'!$B$6</c:f>
              <c:strCache>
                <c:ptCount val="1"/>
                <c:pt idx="0">
                  <c:v>Број на паралелки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паралелки'!$C$6:$N$6</c:f>
              <c:numCache>
                <c:formatCode>General</c:formatCode>
                <c:ptCount val="12"/>
                <c:pt idx="0">
                  <c:v>1</c:v>
                </c:pt>
                <c:pt idx="1">
                  <c:v>1</c:v>
                </c:pt>
                <c:pt idx="2">
                  <c:v>1</c:v>
                </c:pt>
                <c:pt idx="3">
                  <c:v>1</c:v>
                </c:pt>
                <c:pt idx="4">
                  <c:v>1</c:v>
                </c:pt>
                <c:pt idx="5">
                  <c:v>5</c:v>
                </c:pt>
                <c:pt idx="6">
                  <c:v>1</c:v>
                </c:pt>
                <c:pt idx="7">
                  <c:v>1</c:v>
                </c:pt>
                <c:pt idx="8">
                  <c:v>1</c:v>
                </c:pt>
                <c:pt idx="9">
                  <c:v>2</c:v>
                </c:pt>
                <c:pt idx="10">
                  <c:v>5</c:v>
                </c:pt>
                <c:pt idx="11">
                  <c:v>10</c:v>
                </c:pt>
              </c:numCache>
            </c:numRef>
          </c:val>
        </c:ser>
        <c:ser>
          <c:idx val="1"/>
          <c:order val="1"/>
          <c:tx>
            <c:strRef>
              <c:f>'Број на ученици и паралелки'!$B$7</c:f>
              <c:strCache>
                <c:ptCount val="1"/>
                <c:pt idx="0">
                  <c:v>Женски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паралелки'!$C$7:$N$7</c:f>
              <c:numCache>
                <c:formatCode>General</c:formatCode>
                <c:ptCount val="12"/>
                <c:pt idx="0">
                  <c:v>7</c:v>
                </c:pt>
                <c:pt idx="1">
                  <c:v>7</c:v>
                </c:pt>
                <c:pt idx="2">
                  <c:v>8</c:v>
                </c:pt>
                <c:pt idx="3">
                  <c:v>5</c:v>
                </c:pt>
                <c:pt idx="4">
                  <c:v>5</c:v>
                </c:pt>
                <c:pt idx="5">
                  <c:v>34</c:v>
                </c:pt>
                <c:pt idx="6">
                  <c:v>8</c:v>
                </c:pt>
                <c:pt idx="7">
                  <c:v>5</c:v>
                </c:pt>
                <c:pt idx="8">
                  <c:v>15</c:v>
                </c:pt>
                <c:pt idx="9">
                  <c:v>13</c:v>
                </c:pt>
                <c:pt idx="10">
                  <c:v>41</c:v>
                </c:pt>
                <c:pt idx="11">
                  <c:v>75</c:v>
                </c:pt>
              </c:numCache>
            </c:numRef>
          </c:val>
        </c:ser>
        <c:ser>
          <c:idx val="2"/>
          <c:order val="2"/>
          <c:tx>
            <c:strRef>
              <c:f>'Број на ученици и паралелки'!$B$8</c:f>
              <c:strCache>
                <c:ptCount val="1"/>
                <c:pt idx="0">
                  <c:v>Машки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паралелки'!$C$8:$N$8</c:f>
              <c:numCache>
                <c:formatCode>General</c:formatCode>
                <c:ptCount val="12"/>
                <c:pt idx="0">
                  <c:v>6</c:v>
                </c:pt>
                <c:pt idx="1">
                  <c:v>3</c:v>
                </c:pt>
                <c:pt idx="2">
                  <c:v>9</c:v>
                </c:pt>
                <c:pt idx="3">
                  <c:v>4</c:v>
                </c:pt>
                <c:pt idx="4">
                  <c:v>9</c:v>
                </c:pt>
                <c:pt idx="5">
                  <c:v>31</c:v>
                </c:pt>
                <c:pt idx="6">
                  <c:v>9</c:v>
                </c:pt>
                <c:pt idx="7">
                  <c:v>6</c:v>
                </c:pt>
                <c:pt idx="8">
                  <c:v>11</c:v>
                </c:pt>
                <c:pt idx="9">
                  <c:v>18</c:v>
                </c:pt>
                <c:pt idx="10">
                  <c:v>44</c:v>
                </c:pt>
                <c:pt idx="11">
                  <c:v>75</c:v>
                </c:pt>
              </c:numCache>
            </c:numRef>
          </c:val>
        </c:ser>
        <c:ser>
          <c:idx val="3"/>
          <c:order val="3"/>
          <c:tx>
            <c:strRef>
              <c:f>'Број на ученици и паралелки'!$B$9</c:f>
              <c:strCache>
                <c:ptCount val="1"/>
                <c:pt idx="0">
                  <c:v>Вкупно ученици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паралелки'!$C$9:$N$9</c:f>
              <c:numCache>
                <c:formatCode>General</c:formatCode>
                <c:ptCount val="12"/>
                <c:pt idx="0">
                  <c:v>13</c:v>
                </c:pt>
                <c:pt idx="1">
                  <c:v>10</c:v>
                </c:pt>
                <c:pt idx="2">
                  <c:v>17</c:v>
                </c:pt>
                <c:pt idx="3">
                  <c:v>9</c:v>
                </c:pt>
                <c:pt idx="4">
                  <c:v>16</c:v>
                </c:pt>
                <c:pt idx="5">
                  <c:v>65</c:v>
                </c:pt>
                <c:pt idx="6">
                  <c:v>17</c:v>
                </c:pt>
                <c:pt idx="7">
                  <c:v>11</c:v>
                </c:pt>
                <c:pt idx="8">
                  <c:v>26</c:v>
                </c:pt>
                <c:pt idx="9">
                  <c:v>31</c:v>
                </c:pt>
                <c:pt idx="10">
                  <c:v>85</c:v>
                </c:pt>
                <c:pt idx="11">
                  <c:v>150</c:v>
                </c:pt>
              </c:numCache>
            </c:numRef>
          </c:val>
        </c:ser>
        <c:dLbls>
          <c:showLegendKey val="0"/>
          <c:showVal val="0"/>
          <c:showCatName val="0"/>
          <c:showSerName val="0"/>
          <c:showPercent val="0"/>
          <c:showBubbleSize val="0"/>
        </c:dLbls>
        <c:gapWidth val="150"/>
        <c:axId val="252435648"/>
        <c:axId val="252436040"/>
      </c:barChart>
      <c:catAx>
        <c:axId val="252435648"/>
        <c:scaling>
          <c:orientation val="minMax"/>
        </c:scaling>
        <c:delete val="0"/>
        <c:axPos val="b"/>
        <c:numFmt formatCode="General" sourceLinked="1"/>
        <c:majorTickMark val="none"/>
        <c:minorTickMark val="none"/>
        <c:tickLblPos val="nextTo"/>
        <c:crossAx val="252436040"/>
        <c:crosses val="autoZero"/>
        <c:auto val="1"/>
        <c:lblAlgn val="ctr"/>
        <c:lblOffset val="100"/>
        <c:noMultiLvlLbl val="0"/>
      </c:catAx>
      <c:valAx>
        <c:axId val="252436040"/>
        <c:scaling>
          <c:orientation val="minMax"/>
        </c:scaling>
        <c:delete val="0"/>
        <c:axPos val="l"/>
        <c:majorGridlines/>
        <c:numFmt formatCode="General" sourceLinked="1"/>
        <c:majorTickMark val="none"/>
        <c:minorTickMark val="none"/>
        <c:tickLblPos val="nextTo"/>
        <c:crossAx val="25243564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150C1-B542-407D-BF4F-A2F050C3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18</Pages>
  <Words>4454</Words>
  <Characters>25390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OSNOVNO  U^ILI[TE</vt:lpstr>
    </vt:vector>
  </TitlesOfParts>
  <Company>eXPerience</Company>
  <LinksUpToDate>false</LinksUpToDate>
  <CharactersWithSpaces>29785</CharactersWithSpaces>
  <SharedDoc>false</SharedDoc>
  <HLinks>
    <vt:vector size="6" baseType="variant">
      <vt:variant>
        <vt:i4>5570650</vt:i4>
      </vt:variant>
      <vt:variant>
        <vt:i4>0</vt:i4>
      </vt:variant>
      <vt:variant>
        <vt:i4>0</vt:i4>
      </vt:variant>
      <vt:variant>
        <vt:i4>5</vt:i4>
      </vt:variant>
      <vt:variant>
        <vt:lpwstr>mailto:rusinski_rusinovo@yahoo.com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OSNOVNO  U^ILI[TE</dc:title>
  <dc:subject/>
  <dc:creator>ILE</dc:creator>
  <cp:keywords/>
  <dc:description/>
  <cp:lastModifiedBy>Darinka Burovska</cp:lastModifiedBy>
  <cp:revision>3</cp:revision>
  <cp:lastPrinted>2014-09-01T09:12:00Z</cp:lastPrinted>
  <dcterms:created xsi:type="dcterms:W3CDTF">2015-03-04T22:21:00Z</dcterms:created>
  <dcterms:modified xsi:type="dcterms:W3CDTF">2015-03-04T22:57:00Z</dcterms:modified>
</cp:coreProperties>
</file>